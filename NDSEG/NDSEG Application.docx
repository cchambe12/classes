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top w:val="nil"/>
          <w:left w:val="nil"/>
          <w:right w:val="nil"/>
        </w:tblBorders>
        <w:tblLayout w:type="fixed"/>
        <w:tblLook w:val="0000" w:firstRow="0" w:lastRow="0" w:firstColumn="0" w:lastColumn="0" w:noHBand="0" w:noVBand="0"/>
      </w:tblPr>
      <w:tblGrid>
        <w:gridCol w:w="1"/>
        <w:gridCol w:w="6459"/>
        <w:gridCol w:w="12340"/>
      </w:tblGrid>
      <w:tr w:rsidR="009A7E2D">
        <w:tblPrEx>
          <w:tblCellMar>
            <w:top w:w="0" w:type="dxa"/>
            <w:bottom w:w="0" w:type="dxa"/>
          </w:tblCellMar>
        </w:tblPrEx>
        <w:tc>
          <w:tcPr>
            <w:tcW w:w="18720" w:type="dxa"/>
            <w:hMerge w:val="restart"/>
            <w:tcBorders>
              <w:top w:val="single" w:sz="16" w:space="0" w:color="FFFFFF"/>
              <w:bottom w:val="single" w:sz="16" w:space="0" w:color="FFFFFF"/>
            </w:tcBorders>
            <w:tcMar>
              <w:top w:w="40" w:type="nil"/>
              <w:left w:w="40" w:type="nil"/>
              <w:bottom w:w="40" w:type="nil"/>
              <w:right w:w="40" w:type="nil"/>
            </w:tcMar>
          </w:tcPr>
          <w:p w:rsidR="009A7E2D" w:rsidRDefault="009A7E2D">
            <w:pPr>
              <w:widowControl w:val="0"/>
              <w:autoSpaceDE w:val="0"/>
              <w:autoSpaceDN w:val="0"/>
              <w:adjustRightInd w:val="0"/>
              <w:rPr>
                <w:rFonts w:cs="Arial"/>
                <w:b/>
                <w:bCs/>
                <w:sz w:val="24"/>
                <w:szCs w:val="24"/>
              </w:rPr>
            </w:pPr>
            <w:r>
              <w:rPr>
                <w:rFonts w:cs="Arial"/>
                <w:b/>
                <w:bCs/>
                <w:sz w:val="24"/>
                <w:szCs w:val="24"/>
              </w:rPr>
              <w:t>EDUCATION</w:t>
            </w:r>
          </w:p>
        </w:tc>
        <w:tc>
          <w:tcPr>
            <w:tcW w:w="18720" w:type="dxa"/>
            <w:gridSpan w:val="2"/>
            <w:hMerge/>
            <w:tcBorders>
              <w:top w:val="single" w:sz="16" w:space="0" w:color="FFFFFF"/>
              <w:bottom w:val="single" w:sz="16" w:space="0" w:color="FFFFFF"/>
            </w:tcBorders>
            <w:tcMar>
              <w:top w:w="40" w:type="nil"/>
              <w:left w:w="40" w:type="nil"/>
              <w:bottom w:w="40" w:type="nil"/>
              <w:right w:w="40" w:type="nil"/>
            </w:tcMar>
          </w:tcPr>
          <w:p w:rsidR="009A7E2D" w:rsidRDefault="009A7E2D">
            <w:pPr>
              <w:widowControl w:val="0"/>
              <w:autoSpaceDE w:val="0"/>
              <w:autoSpaceDN w:val="0"/>
              <w:adjustRightInd w:val="0"/>
              <w:rPr>
                <w:rFonts w:cs="Arial"/>
                <w:b/>
                <w:bCs/>
                <w:sz w:val="24"/>
                <w:szCs w:val="24"/>
              </w:rPr>
            </w:pP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18720" w:type="dxa"/>
            <w:hMerge w:val="restart"/>
            <w:tcBorders>
              <w:top w:val="single" w:sz="16" w:space="0" w:color="FFFFFF"/>
              <w:bottom w:val="single" w:sz="16" w:space="0" w:color="FFFFFF"/>
            </w:tcBorders>
            <w:tcMar>
              <w:top w:w="40" w:type="nil"/>
              <w:left w:w="40" w:type="nil"/>
              <w:bottom w:w="40" w:type="nil"/>
              <w:right w:w="40" w:type="nil"/>
            </w:tcMar>
          </w:tcPr>
          <w:p w:rsidR="009A7E2D" w:rsidRDefault="009A7E2D">
            <w:pPr>
              <w:widowControl w:val="0"/>
              <w:autoSpaceDE w:val="0"/>
              <w:autoSpaceDN w:val="0"/>
              <w:adjustRightInd w:val="0"/>
              <w:rPr>
                <w:rFonts w:cs="Arial"/>
                <w:b/>
                <w:bCs/>
                <w:sz w:val="24"/>
                <w:szCs w:val="24"/>
              </w:rPr>
            </w:pPr>
            <w:r>
              <w:rPr>
                <w:rFonts w:cs="Arial"/>
                <w:b/>
                <w:bCs/>
                <w:sz w:val="24"/>
                <w:szCs w:val="24"/>
              </w:rPr>
              <w:t>UNDERGRADUATE EDUCATION</w:t>
            </w:r>
          </w:p>
        </w:tc>
        <w:tc>
          <w:tcPr>
            <w:tcW w:w="18720" w:type="dxa"/>
            <w:gridSpan w:val="2"/>
            <w:hMerge/>
            <w:tcBorders>
              <w:top w:val="single" w:sz="16" w:space="0" w:color="FFFFFF"/>
              <w:bottom w:val="single" w:sz="16" w:space="0" w:color="FFFFFF"/>
            </w:tcBorders>
            <w:tcMar>
              <w:top w:w="40" w:type="nil"/>
              <w:left w:w="40" w:type="nil"/>
              <w:bottom w:w="40" w:type="nil"/>
              <w:right w:w="40" w:type="nil"/>
            </w:tcMar>
          </w:tcPr>
          <w:p w:rsidR="009A7E2D" w:rsidRDefault="009A7E2D">
            <w:pPr>
              <w:widowControl w:val="0"/>
              <w:autoSpaceDE w:val="0"/>
              <w:autoSpaceDN w:val="0"/>
              <w:adjustRightInd w:val="0"/>
              <w:rPr>
                <w:rFonts w:cs="Arial"/>
                <w:b/>
                <w:bCs/>
                <w:sz w:val="24"/>
                <w:szCs w:val="24"/>
              </w:rPr>
            </w:pP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18720" w:type="dxa"/>
            <w:hMerge w:val="restart"/>
            <w:tcBorders>
              <w:top w:val="single" w:sz="16" w:space="0" w:color="FFFFFF"/>
              <w:bottom w:val="single" w:sz="16" w:space="0" w:color="FFFFFF"/>
            </w:tcBorders>
            <w:tcMar>
              <w:top w:w="40" w:type="nil"/>
              <w:left w:w="40" w:type="nil"/>
              <w:bottom w:w="40" w:type="nil"/>
              <w:right w:w="40" w:type="nil"/>
            </w:tcMar>
          </w:tcPr>
          <w:p w:rsidR="009A7E2D" w:rsidRDefault="009A7E2D">
            <w:pPr>
              <w:widowControl w:val="0"/>
              <w:autoSpaceDE w:val="0"/>
              <w:autoSpaceDN w:val="0"/>
              <w:adjustRightInd w:val="0"/>
              <w:rPr>
                <w:rFonts w:cs="Arial"/>
                <w:b/>
                <w:bCs/>
                <w:sz w:val="24"/>
                <w:szCs w:val="24"/>
              </w:rPr>
            </w:pPr>
            <w:r>
              <w:rPr>
                <w:rFonts w:cs="Arial"/>
                <w:b/>
                <w:bCs/>
                <w:sz w:val="24"/>
                <w:szCs w:val="24"/>
              </w:rPr>
              <w:t>Please list your undergraduate information</w:t>
            </w:r>
          </w:p>
        </w:tc>
        <w:tc>
          <w:tcPr>
            <w:tcW w:w="18720" w:type="dxa"/>
            <w:gridSpan w:val="2"/>
            <w:hMerge/>
            <w:tcBorders>
              <w:top w:val="single" w:sz="16" w:space="0" w:color="FFFFFF"/>
              <w:bottom w:val="single" w:sz="16" w:space="0" w:color="FFFFFF"/>
            </w:tcBorders>
            <w:tcMar>
              <w:top w:w="40" w:type="nil"/>
              <w:left w:w="40" w:type="nil"/>
              <w:bottom w:w="40" w:type="nil"/>
              <w:right w:w="40" w:type="nil"/>
            </w:tcMar>
          </w:tcPr>
          <w:p w:rsidR="009A7E2D" w:rsidRDefault="009A7E2D">
            <w:pPr>
              <w:widowControl w:val="0"/>
              <w:autoSpaceDE w:val="0"/>
              <w:autoSpaceDN w:val="0"/>
              <w:adjustRightInd w:val="0"/>
              <w:rPr>
                <w:rFonts w:cs="Arial"/>
                <w:b/>
                <w:bCs/>
                <w:sz w:val="24"/>
                <w:szCs w:val="24"/>
              </w:rPr>
            </w:pP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 xml:space="preserve">Undergraduate School </w:t>
            </w:r>
            <w:proofErr w:type="gramStart"/>
            <w:r>
              <w:rPr>
                <w:rFonts w:cs="Arial"/>
                <w:b/>
                <w:bCs/>
                <w:color w:val="262626"/>
              </w:rPr>
              <w:t>Name  </w:t>
            </w:r>
            <w:proofErr w:type="gramEnd"/>
            <w:r>
              <w:rPr>
                <w:rFonts w:cs="Arial"/>
                <w:b/>
                <w:bCs/>
                <w:noProof/>
                <w:color w:val="262626"/>
              </w:rPr>
              <w:drawing>
                <wp:inline distT="0" distB="0" distL="0" distR="0">
                  <wp:extent cx="8890" cy="88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rPr>
              <w:t>Michigan State University</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ascii="Helvetica Neue" w:hAnsi="Helvetica Neue" w:cs="Helvetica Neue"/>
              </w:rPr>
            </w:pPr>
            <w:r>
              <w:rPr>
                <w:rFonts w:cs="Arial"/>
                <w:b/>
                <w:bCs/>
                <w:color w:val="262626"/>
              </w:rPr>
              <w:t>Undergraduate Country </w:t>
            </w:r>
            <w:r>
              <w:rPr>
                <w:rFonts w:cs="Arial"/>
                <w:b/>
                <w:bCs/>
                <w:noProof/>
                <w:color w:val="262626"/>
              </w:rPr>
              <w:drawing>
                <wp:inline distT="0" distB="0" distL="0" distR="0">
                  <wp:extent cx="8890" cy="88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United States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Afghanistan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Albania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Algeria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Andorra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Angola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Antigua and Barbuda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Argentina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Armenia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Aruba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Australia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Austria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Azerbaijan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Bahamas, The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Bahrain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Bangladesh</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Barbados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Belarus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Belgium</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Belize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Benin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Bhutan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Bolivia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Bosnia and Herzegovina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Botswana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Brazil</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 xml:space="preserve">Brunei </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Bulgaria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Burkina Faso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Burma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Burundi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Cambodia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Cameroon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Canada</w:t>
            </w:r>
          </w:p>
          <w:p w:rsidR="009A7E2D" w:rsidRDefault="009A7E2D">
            <w:pPr>
              <w:widowControl w:val="0"/>
              <w:autoSpaceDE w:val="0"/>
              <w:autoSpaceDN w:val="0"/>
              <w:adjustRightInd w:val="0"/>
              <w:rPr>
                <w:rFonts w:ascii="Helvetica Neue" w:hAnsi="Helvetica Neue" w:cs="Helvetica Neue"/>
              </w:rPr>
            </w:pPr>
            <w:proofErr w:type="spellStart"/>
            <w:r>
              <w:rPr>
                <w:rFonts w:ascii="Times Roman" w:hAnsi="Times Roman" w:cs="Times Roman"/>
              </w:rPr>
              <w:t>Cabo</w:t>
            </w:r>
            <w:proofErr w:type="spellEnd"/>
            <w:r>
              <w:rPr>
                <w:rFonts w:ascii="Times Roman" w:hAnsi="Times Roman" w:cs="Times Roman"/>
              </w:rPr>
              <w:t xml:space="preserve"> Verde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Central African Republic</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Chad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Chile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China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Colombia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Comoros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lastRenderedPageBreak/>
              <w:t>Congo, Democratic Republic of the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Congo, Republic of the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Costa Rica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Cote d'Ivoire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Croatia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Cuba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Curacao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Cyprus</w:t>
            </w:r>
          </w:p>
          <w:p w:rsidR="009A7E2D" w:rsidRDefault="009A7E2D">
            <w:pPr>
              <w:widowControl w:val="0"/>
              <w:autoSpaceDE w:val="0"/>
              <w:autoSpaceDN w:val="0"/>
              <w:adjustRightInd w:val="0"/>
              <w:rPr>
                <w:rFonts w:ascii="Helvetica Neue" w:hAnsi="Helvetica Neue" w:cs="Helvetica Neue"/>
              </w:rPr>
            </w:pPr>
            <w:proofErr w:type="spellStart"/>
            <w:r>
              <w:rPr>
                <w:rFonts w:ascii="Times Roman" w:hAnsi="Times Roman" w:cs="Times Roman"/>
              </w:rPr>
              <w:t>Czechia</w:t>
            </w:r>
            <w:proofErr w:type="spellEnd"/>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Denmark</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Djibouti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Dominica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Dominican Republic</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East Timor (see Timor-Leste)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Ecuador</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Egypt</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El Salvador</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Equatorial Guinea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Eritrea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Estonia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Ethiopia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Fiji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Finland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France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Gabon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Gambia, The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Georgia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Germany</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Ghana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Greece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Grenada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Guatemala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Guinea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Guinea-Bissau</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Guyana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Haiti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Holy See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Honduras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Hong Kong</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Hungary</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Iceland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India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Indonesia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Iran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Iraq</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Ireland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Israel</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Italy</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Jamaica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Japan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Jordan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Kazakhstan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Kenya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Kiribati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Korea, North</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Korea, South</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Kosovo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Kuwait</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Kyrgyzstan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Laos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Latvia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Lebanon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Lesotho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Liberia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Libya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Liechtenstein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Lithuania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Luxembourg</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Macau</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Macedonia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Madagascar</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Malawi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Malaysia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Maldives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Mali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Malta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Marshall Islands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Mauritania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Mauritius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Mexico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Micronesia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Moldova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Monaco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Mongolia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Montenegro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Morocco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Mozambique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Namibia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Nauru</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Nepal</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Netherlands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New Zealand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Nicaragua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Niger</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Nigeria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North Korea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Norway</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Oman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Pakistan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Palau</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Palestinian Territories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Panama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Papua New Guinea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Paraguay</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Peru</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Philippines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Poland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Portugal</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Qatar</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Romania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Russia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Rwanda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Saint Kitts and Nevis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Saint Lucia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Saint Vincent and the Grenadines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 xml:space="preserve">Samoa </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San Marino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Sao Tome and Principe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Saudi Arabia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Senegal</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Serbia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Seychelles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Sierra Leone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Singapore</w:t>
            </w:r>
          </w:p>
          <w:p w:rsidR="009A7E2D" w:rsidRDefault="009A7E2D">
            <w:pPr>
              <w:widowControl w:val="0"/>
              <w:autoSpaceDE w:val="0"/>
              <w:autoSpaceDN w:val="0"/>
              <w:adjustRightInd w:val="0"/>
              <w:rPr>
                <w:rFonts w:ascii="Helvetica Neue" w:hAnsi="Helvetica Neue" w:cs="Helvetica Neue"/>
              </w:rPr>
            </w:pPr>
            <w:proofErr w:type="spellStart"/>
            <w:r>
              <w:rPr>
                <w:rFonts w:ascii="Times Roman" w:hAnsi="Times Roman" w:cs="Times Roman"/>
              </w:rPr>
              <w:t>Sint</w:t>
            </w:r>
            <w:proofErr w:type="spellEnd"/>
            <w:r>
              <w:rPr>
                <w:rFonts w:ascii="Times Roman" w:hAnsi="Times Roman" w:cs="Times Roman"/>
              </w:rPr>
              <w:t xml:space="preserve"> Maarten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Slovakia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Slovenia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Solomon Islands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Somalia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South Africa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South Korea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South Sudan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Spain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Sri Lanka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Sudan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Suriname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Swaziland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Sweden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Switzerland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Syria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Taiwan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Tajikistan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Tanzania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Thailand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Timor-Leste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Togo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Tonga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Trinidad and Tobago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Tunisia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Turkey</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Turkmenistan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Tuvalu</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Uganda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Ukraine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United Arab Emirates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United Kingdom</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Uruguay</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Uzbekistan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Vanuatu</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Venezuela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Vietnam</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Yemen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Zambia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Zimbabwe</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Undergraduate City </w:t>
            </w:r>
            <w:r>
              <w:rPr>
                <w:rFonts w:cs="Arial"/>
                <w:b/>
                <w:bCs/>
                <w:noProof/>
                <w:color w:val="262626"/>
              </w:rPr>
              <w:drawing>
                <wp:inline distT="0" distB="0" distL="0" distR="0">
                  <wp:extent cx="8890" cy="88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rPr>
              <w:t>East Lansing</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ascii="Helvetica Neue" w:hAnsi="Helvetica Neue" w:cs="Helvetica Neue"/>
              </w:rPr>
            </w:pPr>
            <w:r>
              <w:rPr>
                <w:rFonts w:cs="Arial"/>
                <w:b/>
                <w:bCs/>
                <w:color w:val="262626"/>
              </w:rPr>
              <w:t>Undergraduate School State </w:t>
            </w:r>
            <w:r>
              <w:rPr>
                <w:rFonts w:cs="Arial"/>
                <w:b/>
                <w:bCs/>
                <w:noProof/>
                <w:color w:val="262626"/>
              </w:rPr>
              <w:drawing>
                <wp:inline distT="0" distB="0" distL="0" distR="0">
                  <wp:extent cx="8890" cy="88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AL</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AK</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AZ</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AR</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CT</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DE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DC</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FL</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HI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IL</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KS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KY</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LA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MT</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NV</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NH</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NJ</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NM</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NY</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NC</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OH</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OK</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OR</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RI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SC</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TX</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UT</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VT</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VA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WA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WV</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WI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WY</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GU</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MP</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PR</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VI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UM</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 xml:space="preserve">Undergraduate School </w:t>
            </w:r>
            <w:proofErr w:type="spellStart"/>
            <w:r>
              <w:rPr>
                <w:rFonts w:cs="Arial"/>
                <w:b/>
                <w:bCs/>
                <w:color w:val="262626"/>
              </w:rPr>
              <w:t>Zipcode</w:t>
            </w:r>
            <w:proofErr w:type="spellEnd"/>
            <w:r>
              <w:rPr>
                <w:rFonts w:cs="Arial"/>
                <w:b/>
                <w:bCs/>
                <w:color w:val="262626"/>
              </w:rPr>
              <w:t> </w:t>
            </w:r>
            <w:r>
              <w:rPr>
                <w:rFonts w:cs="Arial"/>
                <w:b/>
                <w:bCs/>
                <w:noProof/>
                <w:color w:val="262626"/>
              </w:rPr>
              <w:drawing>
                <wp:inline distT="0" distB="0" distL="0" distR="0">
                  <wp:extent cx="8890" cy="88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rPr>
              <w:t>48824</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Please list the start date of attendance at this institution </w:t>
            </w:r>
            <w:r>
              <w:rPr>
                <w:rFonts w:cs="Arial"/>
                <w:b/>
                <w:bCs/>
                <w:noProof/>
                <w:color w:val="262626"/>
              </w:rPr>
              <w:drawing>
                <wp:inline distT="0" distB="0" distL="0" distR="0">
                  <wp:extent cx="8890" cy="88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rPr>
              <w:t>01 September 2009</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Please list the end date of attendance at this institution </w:t>
            </w:r>
            <w:r>
              <w:rPr>
                <w:rFonts w:cs="Arial"/>
                <w:b/>
                <w:bCs/>
                <w:noProof/>
                <w:color w:val="262626"/>
              </w:rPr>
              <w:drawing>
                <wp:inline distT="0" distB="0" distL="0" distR="0">
                  <wp:extent cx="8890" cy="88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rPr>
              <w:t>05 May 2013</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Please list your Major in Undergraduate School </w:t>
            </w:r>
            <w:r>
              <w:rPr>
                <w:rFonts w:cs="Arial"/>
                <w:b/>
                <w:bCs/>
                <w:noProof/>
                <w:color w:val="262626"/>
              </w:rPr>
              <w:drawing>
                <wp:inline distT="0" distB="0" distL="0" distR="0">
                  <wp:extent cx="8890" cy="88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rPr>
              <w:t>Zoology - Ecology, Evolution, and Organismal Biology</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Please list your undergraduate minor</w:t>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rPr>
              <w:t>Spanish</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Please list your undergraduate second minor</w:t>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Please list your overall GPA </w:t>
            </w:r>
            <w:r>
              <w:rPr>
                <w:rFonts w:cs="Arial"/>
                <w:b/>
                <w:bCs/>
                <w:noProof/>
                <w:color w:val="262626"/>
              </w:rPr>
              <w:drawing>
                <wp:inline distT="0" distB="0" distL="0" distR="0">
                  <wp:extent cx="8890" cy="88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rPr>
              <w:t>3.5</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Please list your major GPA </w:t>
            </w:r>
            <w:r>
              <w:rPr>
                <w:rFonts w:cs="Arial"/>
                <w:b/>
                <w:bCs/>
                <w:noProof/>
                <w:color w:val="262626"/>
              </w:rPr>
              <w:drawing>
                <wp:inline distT="0" distB="0" distL="0" distR="0">
                  <wp:extent cx="8890" cy="88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rPr>
              <w:t>3.43</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Please list the type of degree received (BA, BS, etc.). </w:t>
            </w:r>
            <w:r>
              <w:rPr>
                <w:rFonts w:cs="Arial"/>
                <w:b/>
                <w:bCs/>
                <w:noProof/>
                <w:color w:val="262626"/>
              </w:rPr>
              <w:drawing>
                <wp:inline distT="0" distB="0" distL="0" distR="0">
                  <wp:extent cx="8890" cy="88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rPr>
              <w:t>BS</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Please list your first and last name when attending this institution (if different from your current name)</w:t>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18720" w:type="dxa"/>
            <w:hMerge w:val="restart"/>
            <w:tcBorders>
              <w:top w:val="single" w:sz="16" w:space="0" w:color="FFFFFF"/>
              <w:bottom w:val="single" w:sz="16" w:space="0" w:color="FFFFFF"/>
            </w:tcBorders>
            <w:tcMar>
              <w:top w:w="40" w:type="nil"/>
              <w:left w:w="40" w:type="nil"/>
              <w:bottom w:w="40" w:type="nil"/>
              <w:right w:w="40" w:type="nil"/>
            </w:tcMar>
          </w:tcPr>
          <w:p w:rsidR="009A7E2D" w:rsidRDefault="009A7E2D">
            <w:pPr>
              <w:widowControl w:val="0"/>
              <w:autoSpaceDE w:val="0"/>
              <w:autoSpaceDN w:val="0"/>
              <w:adjustRightInd w:val="0"/>
              <w:rPr>
                <w:rFonts w:cs="Arial"/>
                <w:b/>
                <w:bCs/>
                <w:sz w:val="24"/>
                <w:szCs w:val="24"/>
              </w:rPr>
            </w:pPr>
            <w:r>
              <w:rPr>
                <w:rFonts w:cs="Arial"/>
                <w:b/>
                <w:bCs/>
                <w:sz w:val="24"/>
                <w:szCs w:val="24"/>
              </w:rPr>
              <w:t>GRADUATE EDUCATION</w:t>
            </w:r>
          </w:p>
        </w:tc>
        <w:tc>
          <w:tcPr>
            <w:tcW w:w="18720" w:type="dxa"/>
            <w:gridSpan w:val="2"/>
            <w:hMerge/>
            <w:tcBorders>
              <w:top w:val="single" w:sz="16" w:space="0" w:color="FFFFFF"/>
              <w:bottom w:val="single" w:sz="16" w:space="0" w:color="FFFFFF"/>
            </w:tcBorders>
            <w:tcMar>
              <w:top w:w="40" w:type="nil"/>
              <w:left w:w="40" w:type="nil"/>
              <w:bottom w:w="40" w:type="nil"/>
              <w:right w:w="40" w:type="nil"/>
            </w:tcMar>
          </w:tcPr>
          <w:p w:rsidR="009A7E2D" w:rsidRDefault="009A7E2D">
            <w:pPr>
              <w:widowControl w:val="0"/>
              <w:autoSpaceDE w:val="0"/>
              <w:autoSpaceDN w:val="0"/>
              <w:adjustRightInd w:val="0"/>
              <w:rPr>
                <w:rFonts w:cs="Arial"/>
                <w:b/>
                <w:bCs/>
                <w:sz w:val="24"/>
                <w:szCs w:val="24"/>
              </w:rPr>
            </w:pP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18720" w:type="dxa"/>
            <w:hMerge w:val="restart"/>
            <w:tcBorders>
              <w:top w:val="single" w:sz="16" w:space="0" w:color="FFFFFF"/>
              <w:bottom w:val="single" w:sz="16" w:space="0" w:color="FFFFFF"/>
            </w:tcBorders>
            <w:tcMar>
              <w:top w:w="40" w:type="nil"/>
              <w:left w:w="40" w:type="nil"/>
              <w:bottom w:w="40" w:type="nil"/>
              <w:right w:w="40" w:type="nil"/>
            </w:tcMar>
          </w:tcPr>
          <w:p w:rsidR="009A7E2D" w:rsidRDefault="009A7E2D">
            <w:pPr>
              <w:widowControl w:val="0"/>
              <w:autoSpaceDE w:val="0"/>
              <w:autoSpaceDN w:val="0"/>
              <w:adjustRightInd w:val="0"/>
              <w:rPr>
                <w:rFonts w:cs="Arial"/>
                <w:b/>
                <w:bCs/>
                <w:sz w:val="24"/>
                <w:szCs w:val="24"/>
              </w:rPr>
            </w:pPr>
            <w:r>
              <w:rPr>
                <w:rFonts w:cs="Arial"/>
                <w:b/>
                <w:bCs/>
                <w:sz w:val="24"/>
                <w:szCs w:val="24"/>
              </w:rPr>
              <w:t>Please list your graduate school Information in this section</w:t>
            </w:r>
          </w:p>
        </w:tc>
        <w:tc>
          <w:tcPr>
            <w:tcW w:w="18720" w:type="dxa"/>
            <w:gridSpan w:val="2"/>
            <w:hMerge/>
            <w:tcBorders>
              <w:top w:val="single" w:sz="16" w:space="0" w:color="FFFFFF"/>
              <w:bottom w:val="single" w:sz="16" w:space="0" w:color="FFFFFF"/>
            </w:tcBorders>
            <w:tcMar>
              <w:top w:w="40" w:type="nil"/>
              <w:left w:w="40" w:type="nil"/>
              <w:bottom w:w="40" w:type="nil"/>
              <w:right w:w="40" w:type="nil"/>
            </w:tcMar>
          </w:tcPr>
          <w:p w:rsidR="009A7E2D" w:rsidRDefault="009A7E2D">
            <w:pPr>
              <w:widowControl w:val="0"/>
              <w:autoSpaceDE w:val="0"/>
              <w:autoSpaceDN w:val="0"/>
              <w:adjustRightInd w:val="0"/>
              <w:rPr>
                <w:rFonts w:cs="Arial"/>
                <w:b/>
                <w:bCs/>
                <w:sz w:val="24"/>
                <w:szCs w:val="24"/>
              </w:rPr>
            </w:pP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Graduate school name </w:t>
            </w:r>
            <w:r>
              <w:rPr>
                <w:rFonts w:cs="Arial"/>
                <w:b/>
                <w:bCs/>
                <w:noProof/>
                <w:color w:val="262626"/>
              </w:rPr>
              <w:drawing>
                <wp:inline distT="0" distB="0" distL="0" distR="0">
                  <wp:extent cx="8890" cy="88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rPr>
              <w:t>Trinity College Dublin</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ascii="Helvetica Neue" w:hAnsi="Helvetica Neue" w:cs="Helvetica Neue"/>
              </w:rPr>
            </w:pPr>
            <w:r>
              <w:rPr>
                <w:rFonts w:cs="Arial"/>
                <w:b/>
                <w:bCs/>
                <w:color w:val="262626"/>
              </w:rPr>
              <w:t>Graduate School Country </w:t>
            </w:r>
            <w:r>
              <w:rPr>
                <w:rFonts w:cs="Arial"/>
                <w:b/>
                <w:bCs/>
                <w:noProof/>
                <w:color w:val="262626"/>
              </w:rPr>
              <w:drawing>
                <wp:inline distT="0" distB="0" distL="0" distR="0">
                  <wp:extent cx="8890" cy="88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United States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Afghanistan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Albania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Algeria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Andorra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Angola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Antigua and Barbuda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Argentina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Armenia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Aruba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Australia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Austria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Azerbaijan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Bahamas, The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Bahrain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Bangladesh</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Barbados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Belarus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Belgium</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Belize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Benin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Bhutan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Bolivia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Bosnia and Herzegovina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Botswana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Brazil</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 xml:space="preserve">Brunei </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Bulgaria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Burkina Faso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Burma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Burundi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Cambodia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Cameroon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Canada</w:t>
            </w:r>
          </w:p>
          <w:p w:rsidR="009A7E2D" w:rsidRDefault="009A7E2D">
            <w:pPr>
              <w:widowControl w:val="0"/>
              <w:autoSpaceDE w:val="0"/>
              <w:autoSpaceDN w:val="0"/>
              <w:adjustRightInd w:val="0"/>
              <w:rPr>
                <w:rFonts w:ascii="Helvetica Neue" w:hAnsi="Helvetica Neue" w:cs="Helvetica Neue"/>
              </w:rPr>
            </w:pPr>
            <w:proofErr w:type="spellStart"/>
            <w:r>
              <w:rPr>
                <w:rFonts w:ascii="Times Roman" w:hAnsi="Times Roman" w:cs="Times Roman"/>
              </w:rPr>
              <w:t>Cabo</w:t>
            </w:r>
            <w:proofErr w:type="spellEnd"/>
            <w:r>
              <w:rPr>
                <w:rFonts w:ascii="Times Roman" w:hAnsi="Times Roman" w:cs="Times Roman"/>
              </w:rPr>
              <w:t xml:space="preserve"> Verde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Central African Republic</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Chad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Chile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China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Colombia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Comoros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Congo, Democratic Republic of the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Congo, Republic of the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Costa Rica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Cote d'Ivoire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Croatia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Cuba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Curacao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Cyprus</w:t>
            </w:r>
          </w:p>
          <w:p w:rsidR="009A7E2D" w:rsidRDefault="009A7E2D">
            <w:pPr>
              <w:widowControl w:val="0"/>
              <w:autoSpaceDE w:val="0"/>
              <w:autoSpaceDN w:val="0"/>
              <w:adjustRightInd w:val="0"/>
              <w:rPr>
                <w:rFonts w:ascii="Helvetica Neue" w:hAnsi="Helvetica Neue" w:cs="Helvetica Neue"/>
              </w:rPr>
            </w:pPr>
            <w:proofErr w:type="spellStart"/>
            <w:r>
              <w:rPr>
                <w:rFonts w:ascii="Times Roman" w:hAnsi="Times Roman" w:cs="Times Roman"/>
              </w:rPr>
              <w:t>Czechia</w:t>
            </w:r>
            <w:proofErr w:type="spellEnd"/>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Denmark</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Djibouti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Dominica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Dominican Republic</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East Timor (see Timor-Leste)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Ecuador</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Egypt</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El Salvador</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Equatorial Guinea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Eritrea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Estonia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Ethiopia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Fiji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Finland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France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Gabon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Gambia, The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Georgia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Germany</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Ghana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Greece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Grenada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Guatemala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Guinea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Guinea-Bissau</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Guyana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Haiti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Holy See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Honduras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Hong Kong</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Hungary</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Iceland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India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Indonesia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Iran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Iraq</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Ireland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Israel</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Italy</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Jamaica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Japan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Jordan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Kazakhstan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Kenya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Kiribati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Korea, North</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Korea, South</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Kosovo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Kuwait</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Kyrgyzstan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Laos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Latvia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Lebanon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Lesotho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Liberia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Libya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Liechtenstein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Lithuania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Luxembourg</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Macau</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Macedonia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Madagascar</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Malawi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Malaysia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Maldives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Mali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Malta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Marshall Islands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Mauritania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Mauritius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Mexico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Micronesia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Moldova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Monaco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Mongolia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Montenegro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Morocco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Mozambique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Namibia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Nauru</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Nepal</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Netherlands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New Zealand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Nicaragua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Niger</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Nigeria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North Korea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Norway</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Oman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Pakistan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Palau</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Palestinian Territories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Panama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Papua New Guinea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Paraguay</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Peru</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Philippines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Poland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Portugal</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Qatar</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Romania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Russia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Rwanda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Saint Kitts and Nevis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Saint Lucia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Saint Vincent and the Grenadines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 xml:space="preserve">Samoa </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San Marino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Sao Tome and Principe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Saudi Arabia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Senegal</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Serbia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Seychelles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Sierra Leone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Singapore</w:t>
            </w:r>
          </w:p>
          <w:p w:rsidR="009A7E2D" w:rsidRDefault="009A7E2D">
            <w:pPr>
              <w:widowControl w:val="0"/>
              <w:autoSpaceDE w:val="0"/>
              <w:autoSpaceDN w:val="0"/>
              <w:adjustRightInd w:val="0"/>
              <w:rPr>
                <w:rFonts w:ascii="Helvetica Neue" w:hAnsi="Helvetica Neue" w:cs="Helvetica Neue"/>
              </w:rPr>
            </w:pPr>
            <w:proofErr w:type="spellStart"/>
            <w:r>
              <w:rPr>
                <w:rFonts w:ascii="Times Roman" w:hAnsi="Times Roman" w:cs="Times Roman"/>
              </w:rPr>
              <w:t>Sint</w:t>
            </w:r>
            <w:proofErr w:type="spellEnd"/>
            <w:r>
              <w:rPr>
                <w:rFonts w:ascii="Times Roman" w:hAnsi="Times Roman" w:cs="Times Roman"/>
              </w:rPr>
              <w:t xml:space="preserve"> Maarten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Slovakia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Slovenia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Solomon Islands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Somalia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South Africa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South Korea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South Sudan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Spain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Sri Lanka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Sudan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Suriname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Swaziland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Sweden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Switzerland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Syria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Taiwan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Tajikistan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Tanzania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Thailand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Timor-Leste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Togo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Tonga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Trinidad and Tobago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Tunisia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Turkey</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Turkmenistan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Tuvalu</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Uganda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Ukraine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United Arab Emirates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United Kingdom</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Uruguay</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Uzbekistan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Vanuatu</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Venezuela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Vietnam</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Yemen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Zambia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Zimbabwe</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Graduate School City </w:t>
            </w:r>
            <w:r>
              <w:rPr>
                <w:rFonts w:cs="Arial"/>
                <w:b/>
                <w:bCs/>
                <w:noProof/>
                <w:color w:val="262626"/>
              </w:rPr>
              <w:drawing>
                <wp:inline distT="0" distB="0" distL="0" distR="0">
                  <wp:extent cx="8890" cy="88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rPr>
              <w:t>Dublin</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ascii="Helvetica Neue" w:hAnsi="Helvetica Neue" w:cs="Helvetica Neue"/>
              </w:rPr>
            </w:pPr>
            <w:r>
              <w:rPr>
                <w:rFonts w:cs="Arial"/>
                <w:b/>
                <w:bCs/>
                <w:color w:val="262626"/>
              </w:rPr>
              <w:t>Graduate School State </w:t>
            </w:r>
            <w:r>
              <w:rPr>
                <w:rFonts w:cs="Arial"/>
                <w:b/>
                <w:bCs/>
                <w:noProof/>
                <w:color w:val="262626"/>
              </w:rPr>
              <w:drawing>
                <wp:inline distT="0" distB="0" distL="0" distR="0">
                  <wp:extent cx="8890" cy="88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AL</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AK</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AZ</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AR</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CT</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DE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DC</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FL</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HI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IL</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KS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KY</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LA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MT</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NV</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NH</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NJ</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NM</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NY</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NC</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OH</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OK</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OR</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RI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SC</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TX</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UT</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VT</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VA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WA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WV</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WI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WY</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GU</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MP</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PR</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VI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UM</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 xml:space="preserve">Graduate School </w:t>
            </w:r>
            <w:proofErr w:type="spellStart"/>
            <w:r>
              <w:rPr>
                <w:rFonts w:cs="Arial"/>
                <w:b/>
                <w:bCs/>
                <w:color w:val="262626"/>
              </w:rPr>
              <w:t>zipcode</w:t>
            </w:r>
            <w:proofErr w:type="spellEnd"/>
            <w:r>
              <w:rPr>
                <w:rFonts w:cs="Arial"/>
                <w:b/>
                <w:bCs/>
                <w:color w:val="262626"/>
              </w:rPr>
              <w:t> </w:t>
            </w:r>
            <w:r>
              <w:rPr>
                <w:rFonts w:cs="Arial"/>
                <w:b/>
                <w:bCs/>
                <w:noProof/>
                <w:color w:val="262626"/>
              </w:rPr>
              <w:drawing>
                <wp:inline distT="0" distB="0" distL="0" distR="0">
                  <wp:extent cx="8890" cy="88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rPr>
              <w:t>Dublin 2</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Graduate School Start Date (this can be estimated) </w:t>
            </w:r>
            <w:r>
              <w:rPr>
                <w:rFonts w:cs="Arial"/>
                <w:b/>
                <w:bCs/>
                <w:noProof/>
                <w:color w:val="262626"/>
              </w:rPr>
              <w:drawing>
                <wp:inline distT="0" distB="0" distL="0" distR="0">
                  <wp:extent cx="8890" cy="88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rPr>
              <w:t>01 September 2014</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Graduate School end date </w:t>
            </w:r>
            <w:r>
              <w:rPr>
                <w:rFonts w:cs="Arial"/>
                <w:b/>
                <w:bCs/>
                <w:noProof/>
                <w:color w:val="262626"/>
              </w:rPr>
              <w:drawing>
                <wp:inline distT="0" distB="0" distL="0" distR="0">
                  <wp:extent cx="8890" cy="88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rPr>
              <w:t>30 September 2015</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Graduate School Major </w:t>
            </w:r>
            <w:r>
              <w:rPr>
                <w:rFonts w:cs="Arial"/>
                <w:b/>
                <w:bCs/>
                <w:noProof/>
                <w:color w:val="262626"/>
              </w:rPr>
              <w:drawing>
                <wp:inline distT="0" distB="0" distL="0" distR="0">
                  <wp:extent cx="8890" cy="88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rPr>
              <w:t>Biodiversity and Conservation</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Graduate School specialization</w:t>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rPr>
              <w:t>Human-Wildlife Conflict and Grazing lawns</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Graduate School GPA </w:t>
            </w:r>
            <w:r>
              <w:rPr>
                <w:rFonts w:cs="Arial"/>
                <w:b/>
                <w:bCs/>
                <w:noProof/>
                <w:color w:val="262626"/>
              </w:rPr>
              <w:drawing>
                <wp:inline distT="0" distB="0" distL="0" distR="0">
                  <wp:extent cx="8890" cy="88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rPr>
              <w:t>3.7</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Graduate Record Examination (GRE) Scores-General Test Only </w:t>
            </w:r>
            <w:r>
              <w:rPr>
                <w:rFonts w:cs="Arial"/>
                <w:b/>
                <w:bCs/>
                <w:noProof/>
                <w:color w:val="262626"/>
              </w:rPr>
              <w:drawing>
                <wp:inline distT="0" distB="0" distL="0" distR="0">
                  <wp:extent cx="8890" cy="88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rPr>
              <w:t>327</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Graduate School Degree Type (MA, MS, etc.)</w:t>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rPr>
              <w:t>MS</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Name when attending Graduate School (if Applicable)</w:t>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18720" w:type="dxa"/>
            <w:hMerge w:val="restart"/>
            <w:tcBorders>
              <w:top w:val="single" w:sz="16" w:space="0" w:color="FFFFFF"/>
              <w:bottom w:val="single" w:sz="16" w:space="0" w:color="FFFFFF"/>
            </w:tcBorders>
            <w:tcMar>
              <w:top w:w="40" w:type="nil"/>
              <w:left w:w="40" w:type="nil"/>
              <w:bottom w:w="40" w:type="nil"/>
              <w:right w:w="40" w:type="nil"/>
            </w:tcMar>
          </w:tcPr>
          <w:p w:rsidR="009A7E2D" w:rsidRDefault="009A7E2D">
            <w:pPr>
              <w:widowControl w:val="0"/>
              <w:autoSpaceDE w:val="0"/>
              <w:autoSpaceDN w:val="0"/>
              <w:adjustRightInd w:val="0"/>
              <w:rPr>
                <w:rFonts w:cs="Arial"/>
                <w:b/>
                <w:bCs/>
                <w:sz w:val="24"/>
                <w:szCs w:val="24"/>
              </w:rPr>
            </w:pPr>
            <w:r>
              <w:rPr>
                <w:rFonts w:cs="Arial"/>
                <w:b/>
                <w:bCs/>
                <w:sz w:val="24"/>
                <w:szCs w:val="24"/>
              </w:rPr>
              <w:t>PREDOCTORAL INSITUTION (If different from Graduate School)</w:t>
            </w:r>
          </w:p>
        </w:tc>
        <w:tc>
          <w:tcPr>
            <w:tcW w:w="18720" w:type="dxa"/>
            <w:gridSpan w:val="2"/>
            <w:hMerge/>
            <w:tcBorders>
              <w:top w:val="single" w:sz="16" w:space="0" w:color="FFFFFF"/>
              <w:bottom w:val="single" w:sz="16" w:space="0" w:color="FFFFFF"/>
            </w:tcBorders>
            <w:tcMar>
              <w:top w:w="40" w:type="nil"/>
              <w:left w:w="40" w:type="nil"/>
              <w:bottom w:w="40" w:type="nil"/>
              <w:right w:w="40" w:type="nil"/>
            </w:tcMar>
          </w:tcPr>
          <w:p w:rsidR="009A7E2D" w:rsidRDefault="009A7E2D">
            <w:pPr>
              <w:widowControl w:val="0"/>
              <w:autoSpaceDE w:val="0"/>
              <w:autoSpaceDN w:val="0"/>
              <w:adjustRightInd w:val="0"/>
              <w:rPr>
                <w:rFonts w:cs="Arial"/>
                <w:b/>
                <w:bCs/>
                <w:sz w:val="24"/>
                <w:szCs w:val="24"/>
              </w:rPr>
            </w:pP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18720" w:type="dxa"/>
            <w:hMerge w:val="restart"/>
            <w:tcBorders>
              <w:top w:val="single" w:sz="16" w:space="0" w:color="FFFFFF"/>
              <w:bottom w:val="single" w:sz="16" w:space="0" w:color="FFFFFF"/>
            </w:tcBorders>
            <w:tcMar>
              <w:top w:w="40" w:type="nil"/>
              <w:left w:w="40" w:type="nil"/>
              <w:bottom w:w="40" w:type="nil"/>
              <w:right w:w="40" w:type="nil"/>
            </w:tcMar>
          </w:tcPr>
          <w:p w:rsidR="009A7E2D" w:rsidRDefault="009A7E2D">
            <w:pPr>
              <w:widowControl w:val="0"/>
              <w:autoSpaceDE w:val="0"/>
              <w:autoSpaceDN w:val="0"/>
              <w:adjustRightInd w:val="0"/>
              <w:rPr>
                <w:rFonts w:cs="Arial"/>
                <w:b/>
                <w:bCs/>
                <w:sz w:val="24"/>
                <w:szCs w:val="24"/>
              </w:rPr>
            </w:pPr>
            <w:r>
              <w:rPr>
                <w:rFonts w:cs="Arial"/>
                <w:b/>
                <w:bCs/>
                <w:sz w:val="24"/>
                <w:szCs w:val="24"/>
              </w:rPr>
              <w:t>Please enter your Pre-doctoral Institution Information</w:t>
            </w:r>
          </w:p>
        </w:tc>
        <w:tc>
          <w:tcPr>
            <w:tcW w:w="18720" w:type="dxa"/>
            <w:gridSpan w:val="2"/>
            <w:hMerge/>
            <w:tcBorders>
              <w:top w:val="single" w:sz="16" w:space="0" w:color="FFFFFF"/>
              <w:bottom w:val="single" w:sz="16" w:space="0" w:color="FFFFFF"/>
            </w:tcBorders>
            <w:tcMar>
              <w:top w:w="40" w:type="nil"/>
              <w:left w:w="40" w:type="nil"/>
              <w:bottom w:w="40" w:type="nil"/>
              <w:right w:w="40" w:type="nil"/>
            </w:tcMar>
          </w:tcPr>
          <w:p w:rsidR="009A7E2D" w:rsidRDefault="009A7E2D">
            <w:pPr>
              <w:widowControl w:val="0"/>
              <w:autoSpaceDE w:val="0"/>
              <w:autoSpaceDN w:val="0"/>
              <w:adjustRightInd w:val="0"/>
              <w:rPr>
                <w:rFonts w:cs="Arial"/>
                <w:b/>
                <w:bCs/>
                <w:sz w:val="24"/>
                <w:szCs w:val="24"/>
              </w:rPr>
            </w:pP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Pre-doctoral Institution Name </w:t>
            </w:r>
            <w:r>
              <w:rPr>
                <w:rFonts w:cs="Arial"/>
                <w:b/>
                <w:bCs/>
                <w:noProof/>
                <w:color w:val="262626"/>
              </w:rPr>
              <w:drawing>
                <wp:inline distT="0" distB="0" distL="0" distR="0">
                  <wp:extent cx="8890" cy="88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rPr>
              <w:t>Harvard University</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ascii="Helvetica Neue" w:hAnsi="Helvetica Neue" w:cs="Helvetica Neue"/>
              </w:rPr>
            </w:pPr>
            <w:r>
              <w:rPr>
                <w:rFonts w:cs="Arial"/>
                <w:b/>
                <w:bCs/>
                <w:color w:val="262626"/>
              </w:rPr>
              <w:t>Pre-doctoral Country </w:t>
            </w:r>
            <w:r>
              <w:rPr>
                <w:rFonts w:cs="Arial"/>
                <w:b/>
                <w:bCs/>
                <w:noProof/>
                <w:color w:val="262626"/>
              </w:rPr>
              <w:drawing>
                <wp:inline distT="0" distB="0" distL="0" distR="0">
                  <wp:extent cx="8890" cy="88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United States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Afghanistan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Albania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Algeria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Andorra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Angola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Antigua and Barbuda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Argentina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Armenia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Aruba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Australia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Austria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Azerbaijan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Bahamas, The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Bahrain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Bangladesh</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Barbados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Belarus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Belgium</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Belize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Benin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Bhutan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Bolivia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Bosnia and Herzegovina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Botswana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Brazil</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 xml:space="preserve">Brunei </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Bulgaria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Burkina Faso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Burma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Burundi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Cambodia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Cameroon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Canada</w:t>
            </w:r>
          </w:p>
          <w:p w:rsidR="009A7E2D" w:rsidRDefault="009A7E2D">
            <w:pPr>
              <w:widowControl w:val="0"/>
              <w:autoSpaceDE w:val="0"/>
              <w:autoSpaceDN w:val="0"/>
              <w:adjustRightInd w:val="0"/>
              <w:rPr>
                <w:rFonts w:ascii="Helvetica Neue" w:hAnsi="Helvetica Neue" w:cs="Helvetica Neue"/>
              </w:rPr>
            </w:pPr>
            <w:proofErr w:type="spellStart"/>
            <w:r>
              <w:rPr>
                <w:rFonts w:ascii="Times Roman" w:hAnsi="Times Roman" w:cs="Times Roman"/>
              </w:rPr>
              <w:t>Cabo</w:t>
            </w:r>
            <w:proofErr w:type="spellEnd"/>
            <w:r>
              <w:rPr>
                <w:rFonts w:ascii="Times Roman" w:hAnsi="Times Roman" w:cs="Times Roman"/>
              </w:rPr>
              <w:t xml:space="preserve"> Verde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Central African Republic</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Chad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Chile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China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Colombia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Comoros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Congo, Democratic Republic of the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Congo, Republic of the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Costa Rica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Cote d'Ivoire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Croatia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Cuba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Curacao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Cyprus</w:t>
            </w:r>
          </w:p>
          <w:p w:rsidR="009A7E2D" w:rsidRDefault="009A7E2D">
            <w:pPr>
              <w:widowControl w:val="0"/>
              <w:autoSpaceDE w:val="0"/>
              <w:autoSpaceDN w:val="0"/>
              <w:adjustRightInd w:val="0"/>
              <w:rPr>
                <w:rFonts w:ascii="Helvetica Neue" w:hAnsi="Helvetica Neue" w:cs="Helvetica Neue"/>
              </w:rPr>
            </w:pPr>
            <w:proofErr w:type="spellStart"/>
            <w:r>
              <w:rPr>
                <w:rFonts w:ascii="Times Roman" w:hAnsi="Times Roman" w:cs="Times Roman"/>
              </w:rPr>
              <w:t>Czechia</w:t>
            </w:r>
            <w:proofErr w:type="spellEnd"/>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Denmark</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Djibouti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Dominica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Dominican Republic</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East Timor (see Timor-Leste)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Ecuador</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Egypt</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El Salvador</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Equatorial Guinea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Eritrea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Estonia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Ethiopia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Fiji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Finland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France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Gabon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Gambia, The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Georgia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Germany</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Ghana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Greece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Grenada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Guatemala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Guinea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Guinea-Bissau</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Guyana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Haiti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Holy See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Honduras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Hong Kong</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Hungary</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Iceland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India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Indonesia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Iran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Iraq</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Ireland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Israel</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Italy</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Jamaica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Japan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Jordan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Kazakhstan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Kenya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Kiribati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Korea, North</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Korea, South</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Kosovo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Kuwait</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Kyrgyzstan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Laos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Latvia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Lebanon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Lesotho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Liberia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Libya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Liechtenstein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Lithuania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Luxembourg</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Macau</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Macedonia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Madagascar</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Malawi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Malaysia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Maldives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Mali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Malta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Marshall Islands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Mauritania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Mauritius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Mexico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Micronesia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Moldova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Monaco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Mongolia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Montenegro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Morocco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Mozambique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Namibia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Nauru</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Nepal</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Netherlands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New Zealand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Nicaragua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Niger</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Nigeria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North Korea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Norway</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Oman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Pakistan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Palau</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Palestinian Territories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Panama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Papua New Guinea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Paraguay</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Peru</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Philippines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Poland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Portugal</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Qatar</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Romania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Russia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Rwanda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Saint Kitts and Nevis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Saint Lucia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Saint Vincent and the Grenadines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 xml:space="preserve">Samoa </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San Marino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Sao Tome and Principe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Saudi Arabia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Senegal</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Serbia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Seychelles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Sierra Leone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Singapore</w:t>
            </w:r>
          </w:p>
          <w:p w:rsidR="009A7E2D" w:rsidRDefault="009A7E2D">
            <w:pPr>
              <w:widowControl w:val="0"/>
              <w:autoSpaceDE w:val="0"/>
              <w:autoSpaceDN w:val="0"/>
              <w:adjustRightInd w:val="0"/>
              <w:rPr>
                <w:rFonts w:ascii="Helvetica Neue" w:hAnsi="Helvetica Neue" w:cs="Helvetica Neue"/>
              </w:rPr>
            </w:pPr>
            <w:proofErr w:type="spellStart"/>
            <w:r>
              <w:rPr>
                <w:rFonts w:ascii="Times Roman" w:hAnsi="Times Roman" w:cs="Times Roman"/>
              </w:rPr>
              <w:t>Sint</w:t>
            </w:r>
            <w:proofErr w:type="spellEnd"/>
            <w:r>
              <w:rPr>
                <w:rFonts w:ascii="Times Roman" w:hAnsi="Times Roman" w:cs="Times Roman"/>
              </w:rPr>
              <w:t xml:space="preserve"> Maarten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Slovakia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Slovenia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Solomon Islands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Somalia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South Africa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South Korea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South Sudan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Spain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Sri Lanka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Sudan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Suriname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Swaziland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Sweden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Switzerland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Syria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Taiwan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Tajikistan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Tanzania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Thailand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Timor-Leste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Togo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Tonga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Trinidad and Tobago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Tunisia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Turkey</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Turkmenistan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Tuvalu</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Uganda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Ukraine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United Arab Emirates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United Kingdom</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Uruguay</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Uzbekistan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Vanuatu</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Venezuela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Vietnam</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Yemen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Zambia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Zimbabwe</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Pre-doctoral Institution City </w:t>
            </w:r>
            <w:r>
              <w:rPr>
                <w:rFonts w:cs="Arial"/>
                <w:b/>
                <w:bCs/>
                <w:noProof/>
                <w:color w:val="262626"/>
              </w:rPr>
              <w:drawing>
                <wp:inline distT="0" distB="0" distL="0" distR="0">
                  <wp:extent cx="8890" cy="88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rPr>
              <w:t>Cambridge</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ascii="Helvetica Neue" w:hAnsi="Helvetica Neue" w:cs="Helvetica Neue"/>
              </w:rPr>
            </w:pPr>
            <w:r>
              <w:rPr>
                <w:rFonts w:cs="Arial"/>
                <w:b/>
                <w:bCs/>
                <w:color w:val="262626"/>
              </w:rPr>
              <w:t>Pre-doctoral Institution State </w:t>
            </w:r>
            <w:r>
              <w:rPr>
                <w:rFonts w:cs="Arial"/>
                <w:b/>
                <w:bCs/>
                <w:noProof/>
                <w:color w:val="262626"/>
              </w:rPr>
              <w:drawing>
                <wp:inline distT="0" distB="0" distL="0" distR="0">
                  <wp:extent cx="8890" cy="88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AL</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AK</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AZ</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AR</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CT</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DE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DC</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FL</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HI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IL</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IA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KS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KY</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LA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MO</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MT</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NE</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NV</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NH</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NJ</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NM</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NY</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NC</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ND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OH</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OK</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OR</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RI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SC</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SD</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TN</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TX</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UT</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VT</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VA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WA</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WV</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WI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WY</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AS</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GU</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MP</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PR</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VI</w:t>
            </w:r>
          </w:p>
          <w:p w:rsidR="009A7E2D" w:rsidRDefault="009A7E2D">
            <w:pPr>
              <w:widowControl w:val="0"/>
              <w:autoSpaceDE w:val="0"/>
              <w:autoSpaceDN w:val="0"/>
              <w:adjustRightInd w:val="0"/>
              <w:rPr>
                <w:rFonts w:ascii="Helvetica Neue" w:hAnsi="Helvetica Neue" w:cs="Helvetica Neue"/>
              </w:rPr>
            </w:pPr>
            <w:r>
              <w:rPr>
                <w:rFonts w:ascii="Times Roman" w:hAnsi="Times Roman" w:cs="Times Roman"/>
              </w:rPr>
              <w:t>UM</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 xml:space="preserve">Pre-doctoral Institution </w:t>
            </w:r>
            <w:proofErr w:type="spellStart"/>
            <w:r>
              <w:rPr>
                <w:rFonts w:cs="Arial"/>
                <w:b/>
                <w:bCs/>
                <w:color w:val="262626"/>
              </w:rPr>
              <w:t>Zipcode</w:t>
            </w:r>
            <w:proofErr w:type="spellEnd"/>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rPr>
              <w:t>02138</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Pre-doctoral Major </w:t>
            </w:r>
            <w:r>
              <w:rPr>
                <w:rFonts w:cs="Arial"/>
                <w:b/>
                <w:bCs/>
                <w:noProof/>
                <w:color w:val="262626"/>
              </w:rPr>
              <w:drawing>
                <wp:inline distT="0" distB="0" distL="0" distR="0">
                  <wp:extent cx="8890" cy="88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rPr>
              <w:t>Organismic and Evolutionary Biology</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Pre-doctoral Degree Type Pursuing/received (PhD, MD, DPH, etc.)  </w:t>
            </w:r>
            <w:r>
              <w:rPr>
                <w:rFonts w:cs="Arial"/>
                <w:b/>
                <w:bCs/>
                <w:noProof/>
                <w:color w:val="262626"/>
              </w:rPr>
              <w:drawing>
                <wp:inline distT="0" distB="0" distL="0" distR="0">
                  <wp:extent cx="8890" cy="88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rPr>
              <w:t>PhD</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Pre-doctoral GPA</w:t>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rPr>
              <w:t>4.0</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Please list you name when attending the Pre-Doctoral Institution</w:t>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18720" w:type="dxa"/>
            <w:hMerge w:val="restart"/>
            <w:tcBorders>
              <w:top w:val="single" w:sz="16" w:space="0" w:color="FFFFFF"/>
              <w:bottom w:val="single" w:sz="16" w:space="0" w:color="FFFFFF"/>
            </w:tcBorders>
            <w:tcMar>
              <w:top w:w="40" w:type="nil"/>
              <w:left w:w="40" w:type="nil"/>
              <w:bottom w:w="40" w:type="nil"/>
              <w:right w:w="40" w:type="nil"/>
            </w:tcMar>
          </w:tcPr>
          <w:p w:rsidR="009A7E2D" w:rsidRDefault="009A7E2D">
            <w:pPr>
              <w:widowControl w:val="0"/>
              <w:autoSpaceDE w:val="0"/>
              <w:autoSpaceDN w:val="0"/>
              <w:adjustRightInd w:val="0"/>
              <w:rPr>
                <w:rFonts w:cs="Arial"/>
                <w:b/>
                <w:bCs/>
                <w:sz w:val="24"/>
                <w:szCs w:val="24"/>
              </w:rPr>
            </w:pPr>
            <w:r>
              <w:rPr>
                <w:rFonts w:cs="Arial"/>
                <w:b/>
                <w:bCs/>
                <w:sz w:val="24"/>
                <w:szCs w:val="24"/>
              </w:rPr>
              <w:t>Please list any additional education here.</w:t>
            </w:r>
          </w:p>
        </w:tc>
        <w:tc>
          <w:tcPr>
            <w:tcW w:w="18720" w:type="dxa"/>
            <w:gridSpan w:val="2"/>
            <w:hMerge/>
            <w:tcBorders>
              <w:top w:val="single" w:sz="16" w:space="0" w:color="FFFFFF"/>
              <w:bottom w:val="single" w:sz="16" w:space="0" w:color="FFFFFF"/>
            </w:tcBorders>
            <w:tcMar>
              <w:top w:w="40" w:type="nil"/>
              <w:left w:w="40" w:type="nil"/>
              <w:bottom w:w="40" w:type="nil"/>
              <w:right w:w="40" w:type="nil"/>
            </w:tcMar>
          </w:tcPr>
          <w:p w:rsidR="009A7E2D" w:rsidRDefault="009A7E2D">
            <w:pPr>
              <w:widowControl w:val="0"/>
              <w:autoSpaceDE w:val="0"/>
              <w:autoSpaceDN w:val="0"/>
              <w:adjustRightInd w:val="0"/>
              <w:rPr>
                <w:rFonts w:cs="Arial"/>
                <w:b/>
                <w:bCs/>
                <w:sz w:val="24"/>
                <w:szCs w:val="24"/>
              </w:rPr>
            </w:pPr>
          </w:p>
        </w:tc>
      </w:tr>
      <w:tr w:rsidR="009A7E2D">
        <w:tblPrEx>
          <w:tblBorders>
            <w:top w:val="none" w:sz="0" w:space="0" w:color="auto"/>
          </w:tblBorders>
          <w:tblCellMar>
            <w:top w:w="0" w:type="dxa"/>
            <w:bottom w:w="0" w:type="dxa"/>
          </w:tblCellMar>
        </w:tblPrEx>
        <w:tc>
          <w:tcPr>
            <w:tcW w:w="18680" w:type="dxa"/>
            <w:hMerge w:val="restart"/>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ADD EDUCATION</w:t>
            </w:r>
          </w:p>
          <w:p w:rsidR="009A7E2D" w:rsidRDefault="009A7E2D">
            <w:pPr>
              <w:widowControl w:val="0"/>
              <w:autoSpaceDE w:val="0"/>
              <w:autoSpaceDN w:val="0"/>
              <w:adjustRightInd w:val="0"/>
              <w:rPr>
                <w:rFonts w:cs="Arial"/>
              </w:rPr>
            </w:pPr>
          </w:p>
          <w:p w:rsidR="009A7E2D" w:rsidRDefault="009A7E2D">
            <w:pPr>
              <w:widowControl w:val="0"/>
              <w:autoSpaceDE w:val="0"/>
              <w:autoSpaceDN w:val="0"/>
              <w:adjustRightInd w:val="0"/>
              <w:rPr>
                <w:rFonts w:cs="Arial"/>
              </w:rPr>
            </w:pPr>
          </w:p>
          <w:p w:rsidR="009A7E2D" w:rsidRDefault="009A7E2D">
            <w:pPr>
              <w:widowControl w:val="0"/>
              <w:autoSpaceDE w:val="0"/>
              <w:autoSpaceDN w:val="0"/>
              <w:adjustRightInd w:val="0"/>
              <w:rPr>
                <w:rFonts w:cs="Arial"/>
              </w:rPr>
            </w:pPr>
          </w:p>
          <w:p w:rsidR="009A7E2D" w:rsidRDefault="009A7E2D">
            <w:pPr>
              <w:widowControl w:val="0"/>
              <w:numPr>
                <w:ilvl w:val="0"/>
                <w:numId w:val="1"/>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School:</w:t>
            </w:r>
          </w:p>
          <w:p w:rsidR="009A7E2D" w:rsidRDefault="009A7E2D">
            <w:pPr>
              <w:widowControl w:val="0"/>
              <w:numPr>
                <w:ilvl w:val="0"/>
                <w:numId w:val="1"/>
              </w:numPr>
              <w:tabs>
                <w:tab w:val="left" w:pos="220"/>
                <w:tab w:val="left" w:pos="720"/>
              </w:tabs>
              <w:autoSpaceDE w:val="0"/>
              <w:autoSpaceDN w:val="0"/>
              <w:adjustRightInd w:val="0"/>
              <w:ind w:hanging="720"/>
              <w:rPr>
                <w:rFonts w:ascii="Helvetica Neue" w:hAnsi="Helvetica Neue" w:cs="Helvetica Neue"/>
              </w:rPr>
            </w:pPr>
            <w:r>
              <w:rPr>
                <w:rFonts w:cs="Arial"/>
                <w:b/>
                <w:bCs/>
                <w:kern w:val="1"/>
              </w:rPr>
              <w:tab/>
            </w:r>
            <w:r>
              <w:rPr>
                <w:rFonts w:cs="Arial"/>
                <w:b/>
                <w:bCs/>
                <w:kern w:val="1"/>
              </w:rPr>
              <w:tab/>
            </w:r>
            <w:r>
              <w:rPr>
                <w:rFonts w:cs="Arial"/>
                <w:b/>
                <w:bCs/>
              </w:rPr>
              <w:t> School Type:</w:t>
            </w:r>
          </w:p>
          <w:p w:rsidR="009A7E2D" w:rsidRDefault="009A7E2D">
            <w:pPr>
              <w:widowControl w:val="0"/>
              <w:numPr>
                <w:ilvl w:val="0"/>
                <w:numId w:val="1"/>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(Please Select a Value)</w:t>
            </w:r>
          </w:p>
          <w:p w:rsidR="009A7E2D" w:rsidRDefault="009A7E2D">
            <w:pPr>
              <w:widowControl w:val="0"/>
              <w:numPr>
                <w:ilvl w:val="0"/>
                <w:numId w:val="1"/>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High School</w:t>
            </w:r>
          </w:p>
          <w:p w:rsidR="009A7E2D" w:rsidRDefault="009A7E2D">
            <w:pPr>
              <w:widowControl w:val="0"/>
              <w:numPr>
                <w:ilvl w:val="0"/>
                <w:numId w:val="1"/>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Undergraduate</w:t>
            </w:r>
          </w:p>
          <w:p w:rsidR="009A7E2D" w:rsidRDefault="009A7E2D">
            <w:pPr>
              <w:widowControl w:val="0"/>
              <w:numPr>
                <w:ilvl w:val="0"/>
                <w:numId w:val="1"/>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Graduate</w:t>
            </w:r>
          </w:p>
          <w:p w:rsidR="009A7E2D" w:rsidRDefault="009A7E2D">
            <w:pPr>
              <w:widowControl w:val="0"/>
              <w:numPr>
                <w:ilvl w:val="0"/>
                <w:numId w:val="1"/>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Post-Graduate</w:t>
            </w:r>
          </w:p>
          <w:p w:rsidR="009A7E2D" w:rsidRDefault="009A7E2D">
            <w:pPr>
              <w:widowControl w:val="0"/>
              <w:numPr>
                <w:ilvl w:val="0"/>
                <w:numId w:val="1"/>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Technical</w:t>
            </w:r>
          </w:p>
          <w:p w:rsidR="009A7E2D" w:rsidRDefault="009A7E2D">
            <w:pPr>
              <w:widowControl w:val="0"/>
              <w:numPr>
                <w:ilvl w:val="0"/>
                <w:numId w:val="1"/>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Other</w:t>
            </w:r>
          </w:p>
          <w:p w:rsidR="009A7E2D" w:rsidRDefault="009A7E2D">
            <w:pPr>
              <w:widowControl w:val="0"/>
              <w:numPr>
                <w:ilvl w:val="0"/>
                <w:numId w:val="1"/>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Degree Type:</w:t>
            </w:r>
          </w:p>
          <w:p w:rsidR="009A7E2D" w:rsidRDefault="009A7E2D">
            <w:pPr>
              <w:widowControl w:val="0"/>
              <w:numPr>
                <w:ilvl w:val="0"/>
                <w:numId w:val="1"/>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Major:</w:t>
            </w:r>
          </w:p>
          <w:p w:rsidR="009A7E2D" w:rsidRDefault="009A7E2D">
            <w:pPr>
              <w:widowControl w:val="0"/>
              <w:numPr>
                <w:ilvl w:val="0"/>
                <w:numId w:val="1"/>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Begin Date:</w:t>
            </w:r>
          </w:p>
          <w:p w:rsidR="009A7E2D" w:rsidRDefault="009A7E2D">
            <w:pPr>
              <w:widowControl w:val="0"/>
              <w:numPr>
                <w:ilvl w:val="0"/>
                <w:numId w:val="1"/>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End Date:</w:t>
            </w:r>
          </w:p>
          <w:p w:rsidR="009A7E2D" w:rsidRDefault="009A7E2D">
            <w:pPr>
              <w:widowControl w:val="0"/>
              <w:numPr>
                <w:ilvl w:val="0"/>
                <w:numId w:val="1"/>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GPA</w:t>
            </w:r>
            <w:proofErr w:type="gramStart"/>
            <w:r>
              <w:rPr>
                <w:rFonts w:cs="Arial"/>
                <w:b/>
                <w:bCs/>
              </w:rPr>
              <w:t>: </w:t>
            </w:r>
            <w:proofErr w:type="gramEnd"/>
            <w:r>
              <w:rPr>
                <w:rFonts w:cs="Arial"/>
                <w:sz w:val="26"/>
                <w:szCs w:val="26"/>
              </w:rPr>
              <w:t>0</w:t>
            </w:r>
          </w:p>
          <w:p w:rsidR="009A7E2D" w:rsidRDefault="009A7E2D">
            <w:pPr>
              <w:widowControl w:val="0"/>
              <w:numPr>
                <w:ilvl w:val="0"/>
                <w:numId w:val="2"/>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School:</w:t>
            </w:r>
          </w:p>
          <w:p w:rsidR="009A7E2D" w:rsidRDefault="009A7E2D">
            <w:pPr>
              <w:widowControl w:val="0"/>
              <w:numPr>
                <w:ilvl w:val="0"/>
                <w:numId w:val="2"/>
              </w:numPr>
              <w:tabs>
                <w:tab w:val="left" w:pos="220"/>
                <w:tab w:val="left" w:pos="720"/>
              </w:tabs>
              <w:autoSpaceDE w:val="0"/>
              <w:autoSpaceDN w:val="0"/>
              <w:adjustRightInd w:val="0"/>
              <w:ind w:hanging="720"/>
              <w:rPr>
                <w:rFonts w:ascii="Helvetica Neue" w:hAnsi="Helvetica Neue" w:cs="Helvetica Neue"/>
              </w:rPr>
            </w:pPr>
            <w:r>
              <w:rPr>
                <w:rFonts w:cs="Arial"/>
                <w:b/>
                <w:bCs/>
                <w:kern w:val="1"/>
              </w:rPr>
              <w:tab/>
            </w:r>
            <w:r>
              <w:rPr>
                <w:rFonts w:cs="Arial"/>
                <w:b/>
                <w:bCs/>
                <w:kern w:val="1"/>
              </w:rPr>
              <w:tab/>
            </w:r>
            <w:r>
              <w:rPr>
                <w:rFonts w:cs="Arial"/>
                <w:b/>
                <w:bCs/>
              </w:rPr>
              <w:t> School Type:</w:t>
            </w:r>
          </w:p>
          <w:p w:rsidR="009A7E2D" w:rsidRDefault="009A7E2D">
            <w:pPr>
              <w:widowControl w:val="0"/>
              <w:numPr>
                <w:ilvl w:val="0"/>
                <w:numId w:val="2"/>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(Please Select a Value)</w:t>
            </w:r>
          </w:p>
          <w:p w:rsidR="009A7E2D" w:rsidRDefault="009A7E2D">
            <w:pPr>
              <w:widowControl w:val="0"/>
              <w:numPr>
                <w:ilvl w:val="0"/>
                <w:numId w:val="2"/>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High School</w:t>
            </w:r>
          </w:p>
          <w:p w:rsidR="009A7E2D" w:rsidRDefault="009A7E2D">
            <w:pPr>
              <w:widowControl w:val="0"/>
              <w:numPr>
                <w:ilvl w:val="0"/>
                <w:numId w:val="2"/>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Undergraduate</w:t>
            </w:r>
          </w:p>
          <w:p w:rsidR="009A7E2D" w:rsidRDefault="009A7E2D">
            <w:pPr>
              <w:widowControl w:val="0"/>
              <w:numPr>
                <w:ilvl w:val="0"/>
                <w:numId w:val="2"/>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Graduate</w:t>
            </w:r>
          </w:p>
          <w:p w:rsidR="009A7E2D" w:rsidRDefault="009A7E2D">
            <w:pPr>
              <w:widowControl w:val="0"/>
              <w:numPr>
                <w:ilvl w:val="0"/>
                <w:numId w:val="2"/>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Post-Graduate</w:t>
            </w:r>
          </w:p>
          <w:p w:rsidR="009A7E2D" w:rsidRDefault="009A7E2D">
            <w:pPr>
              <w:widowControl w:val="0"/>
              <w:numPr>
                <w:ilvl w:val="0"/>
                <w:numId w:val="2"/>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Technical</w:t>
            </w:r>
          </w:p>
          <w:p w:rsidR="009A7E2D" w:rsidRDefault="009A7E2D">
            <w:pPr>
              <w:widowControl w:val="0"/>
              <w:numPr>
                <w:ilvl w:val="0"/>
                <w:numId w:val="2"/>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Other</w:t>
            </w:r>
          </w:p>
          <w:p w:rsidR="009A7E2D" w:rsidRDefault="009A7E2D">
            <w:pPr>
              <w:widowControl w:val="0"/>
              <w:numPr>
                <w:ilvl w:val="0"/>
                <w:numId w:val="2"/>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Degree Type:</w:t>
            </w:r>
          </w:p>
          <w:p w:rsidR="009A7E2D" w:rsidRDefault="009A7E2D">
            <w:pPr>
              <w:widowControl w:val="0"/>
              <w:numPr>
                <w:ilvl w:val="0"/>
                <w:numId w:val="2"/>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Major:</w:t>
            </w:r>
          </w:p>
          <w:p w:rsidR="009A7E2D" w:rsidRDefault="009A7E2D">
            <w:pPr>
              <w:widowControl w:val="0"/>
              <w:numPr>
                <w:ilvl w:val="0"/>
                <w:numId w:val="2"/>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Begin Date:</w:t>
            </w:r>
          </w:p>
          <w:p w:rsidR="009A7E2D" w:rsidRDefault="009A7E2D">
            <w:pPr>
              <w:widowControl w:val="0"/>
              <w:numPr>
                <w:ilvl w:val="0"/>
                <w:numId w:val="2"/>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End Date:</w:t>
            </w:r>
          </w:p>
          <w:p w:rsidR="009A7E2D" w:rsidRDefault="009A7E2D">
            <w:pPr>
              <w:widowControl w:val="0"/>
              <w:numPr>
                <w:ilvl w:val="0"/>
                <w:numId w:val="2"/>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GPA</w:t>
            </w:r>
            <w:proofErr w:type="gramStart"/>
            <w:r>
              <w:rPr>
                <w:rFonts w:cs="Arial"/>
                <w:b/>
                <w:bCs/>
              </w:rPr>
              <w:t>: </w:t>
            </w:r>
            <w:proofErr w:type="gramEnd"/>
            <w:r>
              <w:rPr>
                <w:rFonts w:cs="Arial"/>
                <w:sz w:val="26"/>
                <w:szCs w:val="26"/>
              </w:rPr>
              <w:t>0</w:t>
            </w:r>
          </w:p>
        </w:tc>
        <w:tc>
          <w:tcPr>
            <w:tcW w:w="18680" w:type="dxa"/>
            <w:gridSpan w:val="2"/>
            <w:hMerge/>
            <w:tcMar>
              <w:top w:w="60" w:type="nil"/>
              <w:left w:w="60" w:type="nil"/>
              <w:bottom w:w="60" w:type="nil"/>
              <w:right w:w="60" w:type="nil"/>
            </w:tcMar>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18720" w:type="dxa"/>
            <w:hMerge w:val="restart"/>
            <w:tcBorders>
              <w:top w:val="single" w:sz="16" w:space="0" w:color="FFFFFF"/>
              <w:bottom w:val="single" w:sz="16" w:space="0" w:color="FFFFFF"/>
            </w:tcBorders>
            <w:tcMar>
              <w:top w:w="40" w:type="nil"/>
              <w:left w:w="40" w:type="nil"/>
              <w:bottom w:w="40" w:type="nil"/>
              <w:right w:w="40" w:type="nil"/>
            </w:tcMar>
          </w:tcPr>
          <w:p w:rsidR="009A7E2D" w:rsidRDefault="009A7E2D">
            <w:pPr>
              <w:widowControl w:val="0"/>
              <w:autoSpaceDE w:val="0"/>
              <w:autoSpaceDN w:val="0"/>
              <w:adjustRightInd w:val="0"/>
              <w:rPr>
                <w:rFonts w:cs="Arial"/>
                <w:b/>
                <w:bCs/>
                <w:sz w:val="24"/>
                <w:szCs w:val="24"/>
              </w:rPr>
            </w:pPr>
            <w:r>
              <w:rPr>
                <w:rFonts w:cs="Arial"/>
                <w:b/>
                <w:bCs/>
                <w:sz w:val="24"/>
                <w:szCs w:val="24"/>
              </w:rPr>
              <w:t>ADVISOR INFORMATION</w:t>
            </w:r>
          </w:p>
        </w:tc>
        <w:tc>
          <w:tcPr>
            <w:tcW w:w="18720" w:type="dxa"/>
            <w:gridSpan w:val="2"/>
            <w:hMerge/>
            <w:tcBorders>
              <w:top w:val="single" w:sz="16" w:space="0" w:color="FFFFFF"/>
              <w:bottom w:val="single" w:sz="16" w:space="0" w:color="FFFFFF"/>
            </w:tcBorders>
            <w:tcMar>
              <w:top w:w="40" w:type="nil"/>
              <w:left w:w="40" w:type="nil"/>
              <w:bottom w:w="40" w:type="nil"/>
              <w:right w:w="40" w:type="nil"/>
            </w:tcMar>
          </w:tcPr>
          <w:p w:rsidR="009A7E2D" w:rsidRDefault="009A7E2D">
            <w:pPr>
              <w:widowControl w:val="0"/>
              <w:autoSpaceDE w:val="0"/>
              <w:autoSpaceDN w:val="0"/>
              <w:adjustRightInd w:val="0"/>
              <w:rPr>
                <w:rFonts w:cs="Arial"/>
                <w:b/>
                <w:bCs/>
                <w:sz w:val="24"/>
                <w:szCs w:val="24"/>
              </w:rPr>
            </w:pP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18720" w:type="dxa"/>
            <w:hMerge w:val="restart"/>
            <w:tcBorders>
              <w:top w:val="single" w:sz="16" w:space="0" w:color="FFFFFF"/>
              <w:bottom w:val="single" w:sz="16" w:space="0" w:color="FFFFFF"/>
            </w:tcBorders>
            <w:tcMar>
              <w:top w:w="40" w:type="nil"/>
              <w:left w:w="40" w:type="nil"/>
              <w:bottom w:w="40" w:type="nil"/>
              <w:right w:w="40" w:type="nil"/>
            </w:tcMar>
          </w:tcPr>
          <w:p w:rsidR="009A7E2D" w:rsidRDefault="009A7E2D">
            <w:pPr>
              <w:widowControl w:val="0"/>
              <w:autoSpaceDE w:val="0"/>
              <w:autoSpaceDN w:val="0"/>
              <w:adjustRightInd w:val="0"/>
              <w:rPr>
                <w:rFonts w:cs="Arial"/>
                <w:b/>
                <w:bCs/>
                <w:sz w:val="24"/>
                <w:szCs w:val="24"/>
              </w:rPr>
            </w:pPr>
            <w:r>
              <w:rPr>
                <w:rFonts w:cs="Arial"/>
                <w:b/>
                <w:bCs/>
                <w:sz w:val="24"/>
                <w:szCs w:val="24"/>
              </w:rPr>
              <w:t>If known, please list your Advisor Information</w:t>
            </w:r>
          </w:p>
        </w:tc>
        <w:tc>
          <w:tcPr>
            <w:tcW w:w="18720" w:type="dxa"/>
            <w:gridSpan w:val="2"/>
            <w:hMerge/>
            <w:tcBorders>
              <w:top w:val="single" w:sz="16" w:space="0" w:color="FFFFFF"/>
              <w:bottom w:val="single" w:sz="16" w:space="0" w:color="FFFFFF"/>
            </w:tcBorders>
            <w:tcMar>
              <w:top w:w="40" w:type="nil"/>
              <w:left w:w="40" w:type="nil"/>
              <w:bottom w:w="40" w:type="nil"/>
              <w:right w:w="40" w:type="nil"/>
            </w:tcMar>
          </w:tcPr>
          <w:p w:rsidR="009A7E2D" w:rsidRDefault="009A7E2D">
            <w:pPr>
              <w:widowControl w:val="0"/>
              <w:autoSpaceDE w:val="0"/>
              <w:autoSpaceDN w:val="0"/>
              <w:adjustRightInd w:val="0"/>
              <w:rPr>
                <w:rFonts w:cs="Arial"/>
                <w:b/>
                <w:bCs/>
                <w:sz w:val="24"/>
                <w:szCs w:val="24"/>
              </w:rPr>
            </w:pP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Advisor First Name</w:t>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rPr>
              <w:t xml:space="preserve">Elizabeth </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Advisor Last Name</w:t>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proofErr w:type="spellStart"/>
            <w:r>
              <w:rPr>
                <w:rFonts w:cs="Arial"/>
              </w:rPr>
              <w:t>Wolkovich</w:t>
            </w:r>
            <w:proofErr w:type="spellEnd"/>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Advisor Email Address</w:t>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rPr>
              <w:t>lizzie@oeb.harvard.edu</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Advisor Telephone Number</w:t>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rPr>
              <w:t>(617) 384-5494</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18720" w:type="dxa"/>
            <w:hMerge w:val="restart"/>
            <w:tcBorders>
              <w:top w:val="single" w:sz="16" w:space="0" w:color="FFFFFF"/>
              <w:bottom w:val="single" w:sz="16" w:space="0" w:color="FFFFFF"/>
            </w:tcBorders>
            <w:tcMar>
              <w:top w:w="40" w:type="nil"/>
              <w:left w:w="40" w:type="nil"/>
              <w:bottom w:w="40" w:type="nil"/>
              <w:right w:w="40" w:type="nil"/>
            </w:tcMar>
          </w:tcPr>
          <w:p w:rsidR="009A7E2D" w:rsidRDefault="009A7E2D">
            <w:pPr>
              <w:widowControl w:val="0"/>
              <w:autoSpaceDE w:val="0"/>
              <w:autoSpaceDN w:val="0"/>
              <w:adjustRightInd w:val="0"/>
              <w:rPr>
                <w:rFonts w:cs="Arial"/>
                <w:b/>
                <w:bCs/>
                <w:sz w:val="24"/>
                <w:szCs w:val="24"/>
              </w:rPr>
            </w:pPr>
            <w:r>
              <w:rPr>
                <w:rFonts w:cs="Arial"/>
                <w:b/>
                <w:bCs/>
                <w:sz w:val="24"/>
                <w:szCs w:val="24"/>
              </w:rPr>
              <w:t>WORK HISTORY</w:t>
            </w:r>
          </w:p>
        </w:tc>
        <w:tc>
          <w:tcPr>
            <w:tcW w:w="18720" w:type="dxa"/>
            <w:gridSpan w:val="2"/>
            <w:hMerge/>
            <w:tcBorders>
              <w:top w:val="single" w:sz="16" w:space="0" w:color="FFFFFF"/>
              <w:bottom w:val="single" w:sz="16" w:space="0" w:color="FFFFFF"/>
            </w:tcBorders>
            <w:tcMar>
              <w:top w:w="40" w:type="nil"/>
              <w:left w:w="40" w:type="nil"/>
              <w:bottom w:w="40" w:type="nil"/>
              <w:right w:w="40" w:type="nil"/>
            </w:tcMar>
          </w:tcPr>
          <w:p w:rsidR="009A7E2D" w:rsidRDefault="009A7E2D">
            <w:pPr>
              <w:widowControl w:val="0"/>
              <w:autoSpaceDE w:val="0"/>
              <w:autoSpaceDN w:val="0"/>
              <w:adjustRightInd w:val="0"/>
              <w:rPr>
                <w:rFonts w:cs="Arial"/>
                <w:b/>
                <w:bCs/>
                <w:sz w:val="24"/>
                <w:szCs w:val="24"/>
              </w:rPr>
            </w:pP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18720" w:type="dxa"/>
            <w:hMerge w:val="restart"/>
            <w:tcBorders>
              <w:top w:val="single" w:sz="16" w:space="0" w:color="FFFFFF"/>
              <w:bottom w:val="single" w:sz="16" w:space="0" w:color="FFFFFF"/>
            </w:tcBorders>
            <w:tcMar>
              <w:top w:w="40" w:type="nil"/>
              <w:left w:w="40" w:type="nil"/>
              <w:bottom w:w="40" w:type="nil"/>
              <w:right w:w="40" w:type="nil"/>
            </w:tcMar>
          </w:tcPr>
          <w:p w:rsidR="009A7E2D" w:rsidRDefault="009A7E2D">
            <w:pPr>
              <w:widowControl w:val="0"/>
              <w:autoSpaceDE w:val="0"/>
              <w:autoSpaceDN w:val="0"/>
              <w:adjustRightInd w:val="0"/>
              <w:rPr>
                <w:rFonts w:cs="Arial"/>
                <w:b/>
                <w:bCs/>
                <w:sz w:val="24"/>
                <w:szCs w:val="24"/>
              </w:rPr>
            </w:pPr>
            <w:r>
              <w:rPr>
                <w:rFonts w:cs="Arial"/>
                <w:b/>
                <w:bCs/>
                <w:sz w:val="24"/>
                <w:szCs w:val="24"/>
              </w:rPr>
              <w:t>Work Experience</w:t>
            </w:r>
          </w:p>
        </w:tc>
        <w:tc>
          <w:tcPr>
            <w:tcW w:w="18720" w:type="dxa"/>
            <w:gridSpan w:val="2"/>
            <w:hMerge/>
            <w:tcBorders>
              <w:top w:val="single" w:sz="16" w:space="0" w:color="FFFFFF"/>
              <w:bottom w:val="single" w:sz="16" w:space="0" w:color="FFFFFF"/>
            </w:tcBorders>
            <w:tcMar>
              <w:top w:w="40" w:type="nil"/>
              <w:left w:w="40" w:type="nil"/>
              <w:bottom w:w="40" w:type="nil"/>
              <w:right w:w="40" w:type="nil"/>
            </w:tcMar>
          </w:tcPr>
          <w:p w:rsidR="009A7E2D" w:rsidRDefault="009A7E2D">
            <w:pPr>
              <w:widowControl w:val="0"/>
              <w:autoSpaceDE w:val="0"/>
              <w:autoSpaceDN w:val="0"/>
              <w:adjustRightInd w:val="0"/>
              <w:rPr>
                <w:rFonts w:cs="Arial"/>
                <w:b/>
                <w:bCs/>
                <w:sz w:val="24"/>
                <w:szCs w:val="24"/>
              </w:rPr>
            </w:pPr>
          </w:p>
        </w:tc>
      </w:tr>
      <w:tr w:rsidR="009A7E2D">
        <w:tblPrEx>
          <w:tblBorders>
            <w:top w:val="none" w:sz="0" w:space="0" w:color="auto"/>
          </w:tblBorders>
          <w:tblCellMar>
            <w:top w:w="0" w:type="dxa"/>
            <w:bottom w:w="0" w:type="dxa"/>
          </w:tblCellMar>
        </w:tblPrEx>
        <w:tc>
          <w:tcPr>
            <w:tcW w:w="18680" w:type="dxa"/>
            <w:hMerge w:val="restart"/>
            <w:tcMar>
              <w:top w:w="60" w:type="nil"/>
              <w:left w:w="60" w:type="nil"/>
              <w:bottom w:w="60" w:type="nil"/>
              <w:right w:w="60" w:type="nil"/>
            </w:tcMar>
          </w:tcPr>
          <w:p w:rsidR="009A7E2D" w:rsidRDefault="009A7E2D">
            <w:pPr>
              <w:widowControl w:val="0"/>
              <w:autoSpaceDE w:val="0"/>
              <w:autoSpaceDN w:val="0"/>
              <w:adjustRightInd w:val="0"/>
              <w:rPr>
                <w:rFonts w:cs="Arial"/>
              </w:rPr>
            </w:pPr>
            <w:r>
              <w:rPr>
                <w:rFonts w:ascii="Tahoma" w:hAnsi="Tahoma" w:cs="Tahoma"/>
                <w:b/>
                <w:bCs/>
                <w:color w:val="262626"/>
                <w:sz w:val="20"/>
                <w:szCs w:val="20"/>
              </w:rPr>
              <w:t>ADD WORK HISTORY</w:t>
            </w:r>
          </w:p>
          <w:p w:rsidR="009A7E2D" w:rsidRDefault="009A7E2D">
            <w:pPr>
              <w:widowControl w:val="0"/>
              <w:autoSpaceDE w:val="0"/>
              <w:autoSpaceDN w:val="0"/>
              <w:adjustRightInd w:val="0"/>
              <w:rPr>
                <w:rFonts w:cs="Arial"/>
              </w:rPr>
            </w:pPr>
          </w:p>
          <w:p w:rsidR="009A7E2D" w:rsidRDefault="009A7E2D">
            <w:pPr>
              <w:widowControl w:val="0"/>
              <w:numPr>
                <w:ilvl w:val="0"/>
                <w:numId w:val="3"/>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Company Name</w:t>
            </w:r>
            <w:proofErr w:type="gramStart"/>
            <w:r>
              <w:rPr>
                <w:rFonts w:cs="Arial"/>
                <w:b/>
                <w:bCs/>
              </w:rPr>
              <w:t>: </w:t>
            </w:r>
            <w:proofErr w:type="gramEnd"/>
            <w:r>
              <w:rPr>
                <w:rFonts w:cs="Arial"/>
                <w:sz w:val="26"/>
                <w:szCs w:val="26"/>
              </w:rPr>
              <w:t>Waverly Animal Hospital</w:t>
            </w:r>
          </w:p>
          <w:p w:rsidR="009A7E2D" w:rsidRDefault="009A7E2D">
            <w:pPr>
              <w:widowControl w:val="0"/>
              <w:numPr>
                <w:ilvl w:val="0"/>
                <w:numId w:val="3"/>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Begin Date</w:t>
            </w:r>
            <w:proofErr w:type="gramStart"/>
            <w:r>
              <w:rPr>
                <w:rFonts w:cs="Arial"/>
                <w:b/>
                <w:bCs/>
              </w:rPr>
              <w:t>: </w:t>
            </w:r>
            <w:proofErr w:type="gramEnd"/>
            <w:r>
              <w:rPr>
                <w:rFonts w:cs="Arial"/>
                <w:sz w:val="26"/>
                <w:szCs w:val="26"/>
              </w:rPr>
              <w:t>9/24/2012</w:t>
            </w:r>
          </w:p>
          <w:p w:rsidR="009A7E2D" w:rsidRDefault="009A7E2D">
            <w:pPr>
              <w:widowControl w:val="0"/>
              <w:numPr>
                <w:ilvl w:val="0"/>
                <w:numId w:val="3"/>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End Date</w:t>
            </w:r>
            <w:proofErr w:type="gramStart"/>
            <w:r>
              <w:rPr>
                <w:rFonts w:cs="Arial"/>
                <w:b/>
                <w:bCs/>
              </w:rPr>
              <w:t>: </w:t>
            </w:r>
            <w:proofErr w:type="gramEnd"/>
            <w:r>
              <w:rPr>
                <w:rFonts w:cs="Arial"/>
                <w:sz w:val="26"/>
                <w:szCs w:val="26"/>
              </w:rPr>
              <w:t>8/15/2014</w:t>
            </w:r>
          </w:p>
          <w:p w:rsidR="009A7E2D" w:rsidRDefault="009A7E2D">
            <w:pPr>
              <w:widowControl w:val="0"/>
              <w:numPr>
                <w:ilvl w:val="0"/>
                <w:numId w:val="3"/>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City</w:t>
            </w:r>
            <w:proofErr w:type="gramStart"/>
            <w:r>
              <w:rPr>
                <w:rFonts w:cs="Arial"/>
                <w:b/>
                <w:bCs/>
              </w:rPr>
              <w:t>: </w:t>
            </w:r>
            <w:proofErr w:type="gramEnd"/>
            <w:r>
              <w:rPr>
                <w:rFonts w:cs="Arial"/>
                <w:sz w:val="26"/>
                <w:szCs w:val="26"/>
              </w:rPr>
              <w:t xml:space="preserve">Lansing </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cs="Arial"/>
                <w:b/>
                <w:bCs/>
                <w:kern w:val="1"/>
              </w:rPr>
              <w:tab/>
            </w:r>
            <w:r>
              <w:rPr>
                <w:rFonts w:cs="Arial"/>
                <w:b/>
                <w:bCs/>
                <w:kern w:val="1"/>
              </w:rPr>
              <w:tab/>
            </w:r>
            <w:r>
              <w:rPr>
                <w:rFonts w:cs="Arial"/>
                <w:b/>
                <w:bCs/>
              </w:rPr>
              <w:t> State:</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(Please Select a State)</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ALABAMA</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ALASKA</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ARIZONA</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ARKANSAS</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CALIFORNIA</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COLORADO</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CONNECTICUT</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DELAWARE</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DISTRICT OF COLUMBIA</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FLORIDA</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GEORGIA</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HAWAII</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IDAHO</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ILLINOIS</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INDIANA</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IOWA</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KANSAS</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KENTUCKY</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LOUISIANA</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MAINE</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MARYLAND</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MASSACHUSETTS</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MICHIGAN</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MINNESOTA</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MISSISSIPPI</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MISSOURI</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MONTANA</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NEBRASKA</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NEVADA</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NEW HAMPSHIRE</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NEW JERSEY</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NEW MEXICO</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NEW YORK</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NORTH CAROLINA</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NORTH DAKOTA</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OHIO</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OKLAHOMA</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OREGON</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PENNSYLVANIA</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RHODE ISLAND</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SOUTH CAROLINA</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SOUTH DAKOTA</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TENNESSEE</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TEXAS</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UTAH</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VERMONT</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VIRGINIA</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WASHINGTON</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WEST VIRGINIA</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WISCONSIN</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WYOMING</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CA-ALBERTA</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CA-BRITISH COLUMBIA</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CA-MANITOBA</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CA-NEW BRUNSWICK</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CA-NEWFOUNDLAND</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CA-NOVA SCOTIA</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CA-NORTHWEST TERRITORIES</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CA-NUNAVUT</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CA-ONTARIO</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CA-PRINCE EDWARD ISLAND</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CA-QUEBEC</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CA-SASKATCHEWAN</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CA-YUKON TERRITORY</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US-AMERICAN SAMOA</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US-FEDERATED STATES OF MICRONESIA</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US-GUAM</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US-MARSHALL ISLANDS</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US-NORTHERN MARIANA ISLANDS</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US-PALAU</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US-PUERTO RICO</w:t>
            </w:r>
          </w:p>
          <w:p w:rsidR="009A7E2D" w:rsidRDefault="009A7E2D">
            <w:pPr>
              <w:widowControl w:val="0"/>
              <w:numPr>
                <w:ilvl w:val="0"/>
                <w:numId w:val="3"/>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US-VIRGIN ISLANDS</w:t>
            </w:r>
          </w:p>
          <w:p w:rsidR="009A7E2D" w:rsidRDefault="009A7E2D">
            <w:pPr>
              <w:widowControl w:val="0"/>
              <w:numPr>
                <w:ilvl w:val="0"/>
                <w:numId w:val="3"/>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Postal Code</w:t>
            </w:r>
            <w:proofErr w:type="gramStart"/>
            <w:r>
              <w:rPr>
                <w:rFonts w:cs="Arial"/>
                <w:b/>
                <w:bCs/>
              </w:rPr>
              <w:t>: </w:t>
            </w:r>
            <w:proofErr w:type="gramEnd"/>
            <w:r>
              <w:rPr>
                <w:rFonts w:cs="Arial"/>
                <w:sz w:val="26"/>
                <w:szCs w:val="26"/>
              </w:rPr>
              <w:t>48917</w:t>
            </w:r>
          </w:p>
          <w:p w:rsidR="009A7E2D" w:rsidRDefault="009A7E2D">
            <w:pPr>
              <w:widowControl w:val="0"/>
              <w:numPr>
                <w:ilvl w:val="0"/>
                <w:numId w:val="3"/>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Job Title</w:t>
            </w:r>
            <w:proofErr w:type="gramStart"/>
            <w:r>
              <w:rPr>
                <w:rFonts w:cs="Arial"/>
                <w:b/>
                <w:bCs/>
              </w:rPr>
              <w:t>: </w:t>
            </w:r>
            <w:proofErr w:type="gramEnd"/>
            <w:r>
              <w:rPr>
                <w:rFonts w:cs="Arial"/>
                <w:sz w:val="26"/>
                <w:szCs w:val="26"/>
              </w:rPr>
              <w:t xml:space="preserve">Veterinarian Technician </w:t>
            </w:r>
            <w:proofErr w:type="spellStart"/>
            <w:r>
              <w:rPr>
                <w:rFonts w:cs="Arial"/>
                <w:sz w:val="26"/>
                <w:szCs w:val="26"/>
              </w:rPr>
              <w:t>Assitant</w:t>
            </w:r>
            <w:proofErr w:type="spellEnd"/>
          </w:p>
          <w:p w:rsidR="009A7E2D" w:rsidRDefault="009A7E2D">
            <w:pPr>
              <w:widowControl w:val="0"/>
              <w:numPr>
                <w:ilvl w:val="0"/>
                <w:numId w:val="3"/>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Supervisor Name</w:t>
            </w:r>
            <w:proofErr w:type="gramStart"/>
            <w:r>
              <w:rPr>
                <w:rFonts w:cs="Arial"/>
                <w:b/>
                <w:bCs/>
              </w:rPr>
              <w:t>: </w:t>
            </w:r>
            <w:proofErr w:type="gramEnd"/>
            <w:r>
              <w:rPr>
                <w:rFonts w:cs="Arial"/>
                <w:sz w:val="26"/>
                <w:szCs w:val="26"/>
              </w:rPr>
              <w:t xml:space="preserve">Jennifer </w:t>
            </w:r>
            <w:proofErr w:type="spellStart"/>
            <w:r>
              <w:rPr>
                <w:rFonts w:cs="Arial"/>
                <w:sz w:val="26"/>
                <w:szCs w:val="26"/>
              </w:rPr>
              <w:t>Stuhler</w:t>
            </w:r>
            <w:proofErr w:type="spellEnd"/>
          </w:p>
          <w:p w:rsidR="009A7E2D" w:rsidRDefault="009A7E2D">
            <w:pPr>
              <w:widowControl w:val="0"/>
              <w:numPr>
                <w:ilvl w:val="0"/>
                <w:numId w:val="3"/>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Supervisor Email</w:t>
            </w:r>
            <w:proofErr w:type="gramStart"/>
            <w:r>
              <w:rPr>
                <w:rFonts w:cs="Arial"/>
                <w:b/>
                <w:bCs/>
              </w:rPr>
              <w:t>: </w:t>
            </w:r>
            <w:proofErr w:type="gramEnd"/>
            <w:r>
              <w:rPr>
                <w:rFonts w:cs="Arial"/>
                <w:sz w:val="26"/>
                <w:szCs w:val="26"/>
              </w:rPr>
              <w:t>waverlyanimalhospital@gmail.com</w:t>
            </w:r>
          </w:p>
          <w:p w:rsidR="009A7E2D" w:rsidRDefault="009A7E2D">
            <w:pPr>
              <w:widowControl w:val="0"/>
              <w:numPr>
                <w:ilvl w:val="0"/>
                <w:numId w:val="3"/>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Supervisor Phone</w:t>
            </w:r>
            <w:proofErr w:type="gramStart"/>
            <w:r>
              <w:rPr>
                <w:rFonts w:cs="Arial"/>
                <w:b/>
                <w:bCs/>
              </w:rPr>
              <w:t>: </w:t>
            </w:r>
            <w:proofErr w:type="gramEnd"/>
            <w:r>
              <w:rPr>
                <w:rFonts w:cs="Arial"/>
                <w:sz w:val="26"/>
                <w:szCs w:val="26"/>
              </w:rPr>
              <w:t>517-323-4156</w:t>
            </w:r>
          </w:p>
          <w:p w:rsidR="009A7E2D" w:rsidRDefault="009A7E2D">
            <w:pPr>
              <w:widowControl w:val="0"/>
              <w:numPr>
                <w:ilvl w:val="0"/>
                <w:numId w:val="3"/>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Rate Of Pay Start</w:t>
            </w:r>
            <w:proofErr w:type="gramStart"/>
            <w:r>
              <w:rPr>
                <w:rFonts w:cs="Arial"/>
                <w:b/>
                <w:bCs/>
              </w:rPr>
              <w:t>: </w:t>
            </w:r>
            <w:proofErr w:type="gramEnd"/>
            <w:r>
              <w:rPr>
                <w:rFonts w:cs="Arial"/>
                <w:sz w:val="26"/>
                <w:szCs w:val="26"/>
              </w:rPr>
              <w:t>12</w:t>
            </w:r>
          </w:p>
          <w:p w:rsidR="009A7E2D" w:rsidRDefault="009A7E2D">
            <w:pPr>
              <w:widowControl w:val="0"/>
              <w:numPr>
                <w:ilvl w:val="0"/>
                <w:numId w:val="3"/>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Rate Of Pay End</w:t>
            </w:r>
            <w:proofErr w:type="gramStart"/>
            <w:r>
              <w:rPr>
                <w:rFonts w:cs="Arial"/>
                <w:b/>
                <w:bCs/>
              </w:rPr>
              <w:t>: </w:t>
            </w:r>
            <w:proofErr w:type="gramEnd"/>
            <w:r>
              <w:rPr>
                <w:rFonts w:cs="Arial"/>
                <w:sz w:val="26"/>
                <w:szCs w:val="26"/>
              </w:rPr>
              <w:t>12.50</w:t>
            </w:r>
          </w:p>
          <w:p w:rsidR="009A7E2D" w:rsidRDefault="009A7E2D">
            <w:pPr>
              <w:widowControl w:val="0"/>
              <w:numPr>
                <w:ilvl w:val="0"/>
                <w:numId w:val="3"/>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Duties</w:t>
            </w:r>
            <w:proofErr w:type="gramStart"/>
            <w:r>
              <w:rPr>
                <w:rFonts w:cs="Arial"/>
                <w:b/>
                <w:bCs/>
              </w:rPr>
              <w:t>: </w:t>
            </w:r>
            <w:proofErr w:type="gramEnd"/>
            <w:r>
              <w:rPr>
                <w:rFonts w:cs="Arial"/>
              </w:rPr>
              <w:t>Took medical histories on incoming patients; monitored hospitalized patients; ran blood work , urine tests, and fecal samples; assisted doctors with surgical preparation; administered vaccines and medications</w:t>
            </w:r>
          </w:p>
          <w:p w:rsidR="009A7E2D" w:rsidRDefault="009A7E2D">
            <w:pPr>
              <w:widowControl w:val="0"/>
              <w:numPr>
                <w:ilvl w:val="0"/>
                <w:numId w:val="3"/>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Reason For Leaving</w:t>
            </w:r>
            <w:proofErr w:type="gramStart"/>
            <w:r>
              <w:rPr>
                <w:rFonts w:cs="Arial"/>
                <w:b/>
                <w:bCs/>
              </w:rPr>
              <w:t>: </w:t>
            </w:r>
            <w:proofErr w:type="gramEnd"/>
            <w:r>
              <w:rPr>
                <w:rFonts w:cs="Arial"/>
              </w:rPr>
              <w:t>Moved to Ireland for Masters degree</w:t>
            </w:r>
          </w:p>
          <w:p w:rsidR="009A7E2D" w:rsidRDefault="009A7E2D">
            <w:pPr>
              <w:widowControl w:val="0"/>
              <w:autoSpaceDE w:val="0"/>
              <w:autoSpaceDN w:val="0"/>
              <w:adjustRightInd w:val="0"/>
              <w:rPr>
                <w:rFonts w:cs="Arial"/>
              </w:rPr>
            </w:pPr>
          </w:p>
          <w:p w:rsidR="009A7E2D" w:rsidRDefault="009A7E2D">
            <w:pPr>
              <w:widowControl w:val="0"/>
              <w:numPr>
                <w:ilvl w:val="0"/>
                <w:numId w:val="4"/>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Company Name</w:t>
            </w:r>
            <w:proofErr w:type="gramStart"/>
            <w:r>
              <w:rPr>
                <w:rFonts w:cs="Arial"/>
                <w:b/>
                <w:bCs/>
              </w:rPr>
              <w:t>: </w:t>
            </w:r>
            <w:proofErr w:type="gramEnd"/>
            <w:r>
              <w:rPr>
                <w:rFonts w:cs="Arial"/>
                <w:sz w:val="26"/>
                <w:szCs w:val="26"/>
              </w:rPr>
              <w:t>Harvard University</w:t>
            </w:r>
          </w:p>
          <w:p w:rsidR="009A7E2D" w:rsidRDefault="009A7E2D">
            <w:pPr>
              <w:widowControl w:val="0"/>
              <w:numPr>
                <w:ilvl w:val="0"/>
                <w:numId w:val="4"/>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Begin Date</w:t>
            </w:r>
            <w:proofErr w:type="gramStart"/>
            <w:r>
              <w:rPr>
                <w:rFonts w:cs="Arial"/>
                <w:b/>
                <w:bCs/>
              </w:rPr>
              <w:t>: </w:t>
            </w:r>
            <w:proofErr w:type="gramEnd"/>
            <w:r>
              <w:rPr>
                <w:rFonts w:cs="Arial"/>
                <w:sz w:val="26"/>
                <w:szCs w:val="26"/>
              </w:rPr>
              <w:t>5/11/2016</w:t>
            </w:r>
          </w:p>
          <w:p w:rsidR="009A7E2D" w:rsidRDefault="009A7E2D">
            <w:pPr>
              <w:widowControl w:val="0"/>
              <w:numPr>
                <w:ilvl w:val="0"/>
                <w:numId w:val="4"/>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End Date</w:t>
            </w:r>
            <w:proofErr w:type="gramStart"/>
            <w:r>
              <w:rPr>
                <w:rFonts w:cs="Arial"/>
                <w:b/>
                <w:bCs/>
              </w:rPr>
              <w:t>: </w:t>
            </w:r>
            <w:proofErr w:type="gramEnd"/>
            <w:r>
              <w:rPr>
                <w:rFonts w:cs="Arial"/>
                <w:sz w:val="26"/>
                <w:szCs w:val="26"/>
              </w:rPr>
              <w:t>8/25/2016</w:t>
            </w:r>
          </w:p>
          <w:p w:rsidR="009A7E2D" w:rsidRDefault="009A7E2D">
            <w:pPr>
              <w:widowControl w:val="0"/>
              <w:numPr>
                <w:ilvl w:val="0"/>
                <w:numId w:val="4"/>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City</w:t>
            </w:r>
            <w:proofErr w:type="gramStart"/>
            <w:r>
              <w:rPr>
                <w:rFonts w:cs="Arial"/>
                <w:b/>
                <w:bCs/>
              </w:rPr>
              <w:t>: </w:t>
            </w:r>
            <w:proofErr w:type="gramEnd"/>
            <w:r>
              <w:rPr>
                <w:rFonts w:cs="Arial"/>
                <w:sz w:val="26"/>
                <w:szCs w:val="26"/>
              </w:rPr>
              <w:t>Boston</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cs="Arial"/>
                <w:b/>
                <w:bCs/>
                <w:kern w:val="1"/>
              </w:rPr>
              <w:tab/>
            </w:r>
            <w:r>
              <w:rPr>
                <w:rFonts w:cs="Arial"/>
                <w:b/>
                <w:bCs/>
                <w:kern w:val="1"/>
              </w:rPr>
              <w:tab/>
            </w:r>
            <w:r>
              <w:rPr>
                <w:rFonts w:cs="Arial"/>
                <w:b/>
                <w:bCs/>
              </w:rPr>
              <w:t> State:</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(Please Select a State)</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ALABAMA</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ALASKA</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ARIZONA</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ARKANSAS</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CALIFORNIA</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COLORADO</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CONNECTICUT</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DELAWARE</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DISTRICT OF COLUMBIA</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FLORIDA</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GEORGIA</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HAWAII</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IDAHO</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ILLINOIS</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INDIANA</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IOWA</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KANSAS</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KENTUCKY</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LOUISIANA</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MAINE</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MARYLAND</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MASSACHUSETTS</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MICHIGAN</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MINNESOTA</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MISSISSIPPI</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MISSOURI</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MONTANA</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NEBRASKA</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NEVADA</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NEW HAMPSHIRE</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NEW JERSEY</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NEW MEXICO</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NEW YORK</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NORTH CAROLINA</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NORTH DAKOTA</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OHIO</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OKLAHOMA</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OREGON</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PENNSYLVANIA</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RHODE ISLAND</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SOUTH CAROLINA</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SOUTH DAKOTA</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TENNESSEE</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TEXAS</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UTAH</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VERMONT</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VIRGINIA</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WASHINGTON</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WEST VIRGINIA</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WISCONSIN</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WYOMING</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CA-ALBERTA</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CA-BRITISH COLUMBIA</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CA-MANITOBA</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CA-NEW BRUNSWICK</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CA-NEWFOUNDLAND</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CA-NOVA SCOTIA</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CA-NORTHWEST TERRITORIES</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CA-NUNAVUT</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CA-ONTARIO</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CA-PRINCE EDWARD ISLAND</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CA-QUEBEC</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CA-SASKATCHEWAN</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CA-YUKON TERRITORY</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US-AMERICAN SAMOA</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US-FEDERATED STATES OF MICRONESIA</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US-GUAM</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US-MARSHALL ISLANDS</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US-NORTHERN MARIANA ISLANDS</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US-PALAU</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US-PUERTO RICO</w:t>
            </w:r>
          </w:p>
          <w:p w:rsidR="009A7E2D" w:rsidRDefault="009A7E2D">
            <w:pPr>
              <w:widowControl w:val="0"/>
              <w:numPr>
                <w:ilvl w:val="0"/>
                <w:numId w:val="4"/>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US-VIRGIN ISLANDS</w:t>
            </w:r>
          </w:p>
          <w:p w:rsidR="009A7E2D" w:rsidRDefault="009A7E2D">
            <w:pPr>
              <w:widowControl w:val="0"/>
              <w:numPr>
                <w:ilvl w:val="0"/>
                <w:numId w:val="4"/>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Postal Code</w:t>
            </w:r>
            <w:proofErr w:type="gramStart"/>
            <w:r>
              <w:rPr>
                <w:rFonts w:cs="Arial"/>
                <w:b/>
                <w:bCs/>
              </w:rPr>
              <w:t>: </w:t>
            </w:r>
            <w:proofErr w:type="gramEnd"/>
            <w:r>
              <w:rPr>
                <w:rFonts w:cs="Arial"/>
                <w:sz w:val="26"/>
                <w:szCs w:val="26"/>
              </w:rPr>
              <w:t>02131</w:t>
            </w:r>
          </w:p>
          <w:p w:rsidR="009A7E2D" w:rsidRDefault="009A7E2D">
            <w:pPr>
              <w:widowControl w:val="0"/>
              <w:numPr>
                <w:ilvl w:val="0"/>
                <w:numId w:val="4"/>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Job Title</w:t>
            </w:r>
            <w:proofErr w:type="gramStart"/>
            <w:r>
              <w:rPr>
                <w:rFonts w:cs="Arial"/>
                <w:b/>
                <w:bCs/>
              </w:rPr>
              <w:t>: </w:t>
            </w:r>
            <w:proofErr w:type="gramEnd"/>
            <w:r>
              <w:rPr>
                <w:rFonts w:cs="Arial"/>
                <w:sz w:val="26"/>
                <w:szCs w:val="26"/>
              </w:rPr>
              <w:t>Research Technician</w:t>
            </w:r>
          </w:p>
          <w:p w:rsidR="009A7E2D" w:rsidRDefault="009A7E2D">
            <w:pPr>
              <w:widowControl w:val="0"/>
              <w:numPr>
                <w:ilvl w:val="0"/>
                <w:numId w:val="4"/>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Supervisor Name</w:t>
            </w:r>
            <w:proofErr w:type="gramStart"/>
            <w:r>
              <w:rPr>
                <w:rFonts w:cs="Arial"/>
                <w:b/>
                <w:bCs/>
              </w:rPr>
              <w:t>: </w:t>
            </w:r>
            <w:proofErr w:type="gramEnd"/>
            <w:r>
              <w:rPr>
                <w:rFonts w:cs="Arial"/>
                <w:sz w:val="26"/>
                <w:szCs w:val="26"/>
              </w:rPr>
              <w:t xml:space="preserve">Elizabeth </w:t>
            </w:r>
            <w:proofErr w:type="spellStart"/>
            <w:r>
              <w:rPr>
                <w:rFonts w:cs="Arial"/>
                <w:sz w:val="26"/>
                <w:szCs w:val="26"/>
              </w:rPr>
              <w:t>Wolkovich</w:t>
            </w:r>
            <w:proofErr w:type="spellEnd"/>
          </w:p>
          <w:p w:rsidR="009A7E2D" w:rsidRDefault="009A7E2D">
            <w:pPr>
              <w:widowControl w:val="0"/>
              <w:numPr>
                <w:ilvl w:val="0"/>
                <w:numId w:val="4"/>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Supervisor Email</w:t>
            </w:r>
            <w:proofErr w:type="gramStart"/>
            <w:r>
              <w:rPr>
                <w:rFonts w:cs="Arial"/>
                <w:b/>
                <w:bCs/>
              </w:rPr>
              <w:t>: </w:t>
            </w:r>
            <w:proofErr w:type="gramEnd"/>
            <w:r>
              <w:rPr>
                <w:rFonts w:cs="Arial"/>
                <w:sz w:val="26"/>
                <w:szCs w:val="26"/>
              </w:rPr>
              <w:t>lizzie@oeb.harvard.edu</w:t>
            </w:r>
          </w:p>
          <w:p w:rsidR="009A7E2D" w:rsidRDefault="009A7E2D">
            <w:pPr>
              <w:widowControl w:val="0"/>
              <w:numPr>
                <w:ilvl w:val="0"/>
                <w:numId w:val="4"/>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Supervisor Phone</w:t>
            </w:r>
            <w:proofErr w:type="gramStart"/>
            <w:r>
              <w:rPr>
                <w:rFonts w:cs="Arial"/>
                <w:b/>
                <w:bCs/>
              </w:rPr>
              <w:t>: </w:t>
            </w:r>
            <w:proofErr w:type="gramEnd"/>
            <w:r>
              <w:rPr>
                <w:rFonts w:cs="Arial"/>
                <w:sz w:val="26"/>
                <w:szCs w:val="26"/>
              </w:rPr>
              <w:t>(617) 384-5494</w:t>
            </w:r>
          </w:p>
          <w:p w:rsidR="009A7E2D" w:rsidRDefault="009A7E2D">
            <w:pPr>
              <w:widowControl w:val="0"/>
              <w:numPr>
                <w:ilvl w:val="0"/>
                <w:numId w:val="4"/>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Rate Of Pay Start</w:t>
            </w:r>
            <w:proofErr w:type="gramStart"/>
            <w:r>
              <w:rPr>
                <w:rFonts w:cs="Arial"/>
                <w:b/>
                <w:bCs/>
              </w:rPr>
              <w:t>: </w:t>
            </w:r>
            <w:proofErr w:type="gramEnd"/>
            <w:r>
              <w:rPr>
                <w:rFonts w:cs="Arial"/>
                <w:sz w:val="26"/>
                <w:szCs w:val="26"/>
              </w:rPr>
              <w:t>$19.00</w:t>
            </w:r>
          </w:p>
          <w:p w:rsidR="009A7E2D" w:rsidRDefault="009A7E2D">
            <w:pPr>
              <w:widowControl w:val="0"/>
              <w:numPr>
                <w:ilvl w:val="0"/>
                <w:numId w:val="4"/>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Rate Of Pay End</w:t>
            </w:r>
            <w:proofErr w:type="gramStart"/>
            <w:r>
              <w:rPr>
                <w:rFonts w:cs="Arial"/>
                <w:b/>
                <w:bCs/>
              </w:rPr>
              <w:t>: </w:t>
            </w:r>
            <w:proofErr w:type="gramEnd"/>
            <w:r>
              <w:rPr>
                <w:rFonts w:cs="Arial"/>
                <w:sz w:val="26"/>
                <w:szCs w:val="26"/>
              </w:rPr>
              <w:t>$19.00</w:t>
            </w:r>
          </w:p>
          <w:p w:rsidR="009A7E2D" w:rsidRDefault="009A7E2D">
            <w:pPr>
              <w:widowControl w:val="0"/>
              <w:numPr>
                <w:ilvl w:val="0"/>
                <w:numId w:val="4"/>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Duties</w:t>
            </w:r>
            <w:proofErr w:type="gramStart"/>
            <w:r>
              <w:rPr>
                <w:rFonts w:cs="Arial"/>
                <w:b/>
                <w:bCs/>
              </w:rPr>
              <w:t>: </w:t>
            </w:r>
            <w:proofErr w:type="gramEnd"/>
            <w:r>
              <w:rPr>
                <w:rFonts w:cs="Arial"/>
              </w:rPr>
              <w:t>In charge of major planting and research projects, designed a common garden, helped researchers collect data, helped write up portions of manuscripts, assisted with meta-analysis</w:t>
            </w:r>
          </w:p>
          <w:p w:rsidR="009A7E2D" w:rsidRDefault="009A7E2D">
            <w:pPr>
              <w:widowControl w:val="0"/>
              <w:numPr>
                <w:ilvl w:val="0"/>
                <w:numId w:val="4"/>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Reason For Leaving</w:t>
            </w:r>
            <w:proofErr w:type="gramStart"/>
            <w:r>
              <w:rPr>
                <w:rFonts w:cs="Arial"/>
                <w:b/>
                <w:bCs/>
              </w:rPr>
              <w:t>: </w:t>
            </w:r>
            <w:proofErr w:type="gramEnd"/>
            <w:r>
              <w:rPr>
                <w:rFonts w:cs="Arial"/>
              </w:rPr>
              <w:t xml:space="preserve">Started PhD </w:t>
            </w:r>
          </w:p>
          <w:p w:rsidR="009A7E2D" w:rsidRDefault="009A7E2D">
            <w:pPr>
              <w:widowControl w:val="0"/>
              <w:numPr>
                <w:ilvl w:val="0"/>
                <w:numId w:val="5"/>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Company Name</w:t>
            </w:r>
            <w:proofErr w:type="gramStart"/>
            <w:r>
              <w:rPr>
                <w:rFonts w:cs="Arial"/>
                <w:b/>
                <w:bCs/>
              </w:rPr>
              <w:t>: </w:t>
            </w:r>
            <w:proofErr w:type="gramEnd"/>
            <w:r>
              <w:rPr>
                <w:rFonts w:cs="Arial"/>
                <w:sz w:val="26"/>
                <w:szCs w:val="26"/>
              </w:rPr>
              <w:t>Trinity College Dublin</w:t>
            </w:r>
          </w:p>
          <w:p w:rsidR="009A7E2D" w:rsidRDefault="009A7E2D">
            <w:pPr>
              <w:widowControl w:val="0"/>
              <w:numPr>
                <w:ilvl w:val="0"/>
                <w:numId w:val="5"/>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Begin Date</w:t>
            </w:r>
            <w:proofErr w:type="gramStart"/>
            <w:r>
              <w:rPr>
                <w:rFonts w:cs="Arial"/>
                <w:b/>
                <w:bCs/>
              </w:rPr>
              <w:t>: </w:t>
            </w:r>
            <w:proofErr w:type="gramEnd"/>
            <w:r>
              <w:rPr>
                <w:rFonts w:cs="Arial"/>
                <w:sz w:val="26"/>
                <w:szCs w:val="26"/>
              </w:rPr>
              <w:t>4/10/2016</w:t>
            </w:r>
          </w:p>
          <w:p w:rsidR="009A7E2D" w:rsidRDefault="009A7E2D">
            <w:pPr>
              <w:widowControl w:val="0"/>
              <w:numPr>
                <w:ilvl w:val="0"/>
                <w:numId w:val="5"/>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End Date</w:t>
            </w:r>
            <w:proofErr w:type="gramStart"/>
            <w:r>
              <w:rPr>
                <w:rFonts w:cs="Arial"/>
                <w:b/>
                <w:bCs/>
              </w:rPr>
              <w:t>: </w:t>
            </w:r>
            <w:proofErr w:type="gramEnd"/>
            <w:r>
              <w:rPr>
                <w:rFonts w:cs="Arial"/>
                <w:sz w:val="26"/>
                <w:szCs w:val="26"/>
              </w:rPr>
              <w:t>5/3/2016</w:t>
            </w:r>
          </w:p>
          <w:p w:rsidR="009A7E2D" w:rsidRDefault="009A7E2D">
            <w:pPr>
              <w:widowControl w:val="0"/>
              <w:numPr>
                <w:ilvl w:val="0"/>
                <w:numId w:val="5"/>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City</w:t>
            </w:r>
            <w:proofErr w:type="gramStart"/>
            <w:r>
              <w:rPr>
                <w:rFonts w:cs="Arial"/>
                <w:b/>
                <w:bCs/>
              </w:rPr>
              <w:t>: </w:t>
            </w:r>
            <w:proofErr w:type="gramEnd"/>
            <w:r>
              <w:rPr>
                <w:rFonts w:cs="Arial"/>
                <w:sz w:val="26"/>
                <w:szCs w:val="26"/>
              </w:rPr>
              <w:t>Dublin</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cs="Arial"/>
                <w:b/>
                <w:bCs/>
                <w:kern w:val="1"/>
              </w:rPr>
              <w:tab/>
            </w:r>
            <w:r>
              <w:rPr>
                <w:rFonts w:cs="Arial"/>
                <w:b/>
                <w:bCs/>
                <w:kern w:val="1"/>
              </w:rPr>
              <w:tab/>
            </w:r>
            <w:r>
              <w:rPr>
                <w:rFonts w:cs="Arial"/>
                <w:b/>
                <w:bCs/>
              </w:rPr>
              <w:t> State:</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(Please Select a State)</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ALABAMA</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ALASKA</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ARIZONA</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ARKANSAS</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CALIFORNIA</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COLORADO</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CONNECTICUT</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DELAWARE</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DISTRICT OF COLUMBIA</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FLORIDA</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GEORGIA</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HAWAII</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IDAHO</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ILLINOIS</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INDIANA</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IOWA</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KANSAS</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KENTUCKY</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LOUISIANA</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MAINE</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MARYLAND</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MASSACHUSETTS</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MICHIGAN</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MINNESOTA</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MISSISSIPPI</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MISSOURI</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MONTANA</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NEBRASKA</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NEVADA</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NEW HAMPSHIRE</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NEW JERSEY</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NEW MEXICO</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NEW YORK</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NORTH CAROLINA</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NORTH DAKOTA</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OHIO</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OKLAHOMA</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OREGON</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PENNSYLVANIA</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RHODE ISLAND</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SOUTH CAROLINA</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SOUTH DAKOTA</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TENNESSEE</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TEXAS</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UTAH</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VERMONT</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VIRGINIA</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WASHINGTON</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WEST VIRGINIA</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WISCONSIN</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WYOMING</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CA-ALBERTA</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CA-BRITISH COLUMBIA</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CA-MANITOBA</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CA-NEW BRUNSWICK</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CA-NEWFOUNDLAND</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CA-NOVA SCOTIA</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CA-NORTHWEST TERRITORIES</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CA-NUNAVUT</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CA-ONTARIO</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CA-PRINCE EDWARD ISLAND</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CA-QUEBEC</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CA-SASKATCHEWAN</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CA-YUKON TERRITORY</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US-AMERICAN SAMOA</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US-FEDERATED STATES OF MICRONESIA</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US-GUAM</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US-MARSHALL ISLANDS</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US-NORTHERN MARIANA ISLANDS</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US-PALAU</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US-PUERTO RICO</w:t>
            </w:r>
          </w:p>
          <w:p w:rsidR="009A7E2D" w:rsidRDefault="009A7E2D">
            <w:pPr>
              <w:widowControl w:val="0"/>
              <w:numPr>
                <w:ilvl w:val="0"/>
                <w:numId w:val="5"/>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US-VIRGIN ISLANDS</w:t>
            </w:r>
          </w:p>
          <w:p w:rsidR="009A7E2D" w:rsidRDefault="009A7E2D">
            <w:pPr>
              <w:widowControl w:val="0"/>
              <w:numPr>
                <w:ilvl w:val="0"/>
                <w:numId w:val="5"/>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Postal Code</w:t>
            </w:r>
            <w:proofErr w:type="gramStart"/>
            <w:r>
              <w:rPr>
                <w:rFonts w:cs="Arial"/>
                <w:b/>
                <w:bCs/>
              </w:rPr>
              <w:t>: </w:t>
            </w:r>
            <w:proofErr w:type="gramEnd"/>
            <w:r>
              <w:rPr>
                <w:rFonts w:cs="Arial"/>
                <w:sz w:val="26"/>
                <w:szCs w:val="26"/>
              </w:rPr>
              <w:t>Dublin 2</w:t>
            </w:r>
          </w:p>
          <w:p w:rsidR="009A7E2D" w:rsidRDefault="009A7E2D">
            <w:pPr>
              <w:widowControl w:val="0"/>
              <w:numPr>
                <w:ilvl w:val="0"/>
                <w:numId w:val="5"/>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Job Title</w:t>
            </w:r>
            <w:proofErr w:type="gramStart"/>
            <w:r>
              <w:rPr>
                <w:rFonts w:cs="Arial"/>
                <w:b/>
                <w:bCs/>
              </w:rPr>
              <w:t>: </w:t>
            </w:r>
            <w:proofErr w:type="gramEnd"/>
            <w:r>
              <w:rPr>
                <w:rFonts w:cs="Arial"/>
                <w:sz w:val="26"/>
                <w:szCs w:val="26"/>
              </w:rPr>
              <w:t>Teaching Assistant</w:t>
            </w:r>
          </w:p>
          <w:p w:rsidR="009A7E2D" w:rsidRDefault="009A7E2D">
            <w:pPr>
              <w:widowControl w:val="0"/>
              <w:numPr>
                <w:ilvl w:val="0"/>
                <w:numId w:val="5"/>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Supervisor Name</w:t>
            </w:r>
            <w:proofErr w:type="gramStart"/>
            <w:r>
              <w:rPr>
                <w:rFonts w:cs="Arial"/>
                <w:b/>
                <w:bCs/>
              </w:rPr>
              <w:t>: </w:t>
            </w:r>
            <w:proofErr w:type="gramEnd"/>
            <w:r>
              <w:rPr>
                <w:rFonts w:cs="Arial"/>
                <w:sz w:val="26"/>
                <w:szCs w:val="26"/>
              </w:rPr>
              <w:t xml:space="preserve">Steve </w:t>
            </w:r>
            <w:proofErr w:type="spellStart"/>
            <w:r>
              <w:rPr>
                <w:rFonts w:cs="Arial"/>
                <w:sz w:val="26"/>
                <w:szCs w:val="26"/>
              </w:rPr>
              <w:t>Waldren</w:t>
            </w:r>
            <w:proofErr w:type="spellEnd"/>
          </w:p>
          <w:p w:rsidR="009A7E2D" w:rsidRDefault="009A7E2D">
            <w:pPr>
              <w:widowControl w:val="0"/>
              <w:numPr>
                <w:ilvl w:val="0"/>
                <w:numId w:val="5"/>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Supervisor Email</w:t>
            </w:r>
            <w:proofErr w:type="gramStart"/>
            <w:r>
              <w:rPr>
                <w:rFonts w:cs="Arial"/>
                <w:b/>
                <w:bCs/>
              </w:rPr>
              <w:t>: </w:t>
            </w:r>
            <w:proofErr w:type="gramEnd"/>
            <w:r>
              <w:rPr>
                <w:rFonts w:cs="Arial"/>
                <w:sz w:val="26"/>
                <w:szCs w:val="26"/>
              </w:rPr>
              <w:t>swaldren@tcd.ie</w:t>
            </w:r>
          </w:p>
          <w:p w:rsidR="009A7E2D" w:rsidRDefault="009A7E2D">
            <w:pPr>
              <w:widowControl w:val="0"/>
              <w:numPr>
                <w:ilvl w:val="0"/>
                <w:numId w:val="5"/>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Supervisor Phone</w:t>
            </w:r>
            <w:proofErr w:type="gramStart"/>
            <w:r>
              <w:rPr>
                <w:rFonts w:cs="Arial"/>
                <w:b/>
                <w:bCs/>
              </w:rPr>
              <w:t>: </w:t>
            </w:r>
            <w:proofErr w:type="gramEnd"/>
            <w:r>
              <w:rPr>
                <w:rFonts w:cs="Arial"/>
                <w:sz w:val="26"/>
                <w:szCs w:val="26"/>
              </w:rPr>
              <w:t>+353 1 8962075</w:t>
            </w:r>
          </w:p>
          <w:p w:rsidR="009A7E2D" w:rsidRDefault="009A7E2D">
            <w:pPr>
              <w:widowControl w:val="0"/>
              <w:numPr>
                <w:ilvl w:val="0"/>
                <w:numId w:val="5"/>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Rate Of Pay Start</w:t>
            </w:r>
            <w:proofErr w:type="gramStart"/>
            <w:r>
              <w:rPr>
                <w:rFonts w:cs="Arial"/>
                <w:b/>
                <w:bCs/>
              </w:rPr>
              <w:t>: </w:t>
            </w:r>
            <w:proofErr w:type="gramEnd"/>
            <w:r>
              <w:rPr>
                <w:rFonts w:cs="Arial"/>
                <w:sz w:val="26"/>
                <w:szCs w:val="26"/>
              </w:rPr>
              <w:t>$0.00</w:t>
            </w:r>
          </w:p>
          <w:p w:rsidR="009A7E2D" w:rsidRDefault="009A7E2D">
            <w:pPr>
              <w:widowControl w:val="0"/>
              <w:numPr>
                <w:ilvl w:val="0"/>
                <w:numId w:val="5"/>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Rate Of Pay End</w:t>
            </w:r>
            <w:proofErr w:type="gramStart"/>
            <w:r>
              <w:rPr>
                <w:rFonts w:cs="Arial"/>
                <w:b/>
                <w:bCs/>
              </w:rPr>
              <w:t>: </w:t>
            </w:r>
            <w:proofErr w:type="gramEnd"/>
            <w:r>
              <w:rPr>
                <w:rFonts w:cs="Arial"/>
                <w:sz w:val="26"/>
                <w:szCs w:val="26"/>
              </w:rPr>
              <w:t>$0.00</w:t>
            </w:r>
          </w:p>
          <w:p w:rsidR="009A7E2D" w:rsidRDefault="009A7E2D">
            <w:pPr>
              <w:widowControl w:val="0"/>
              <w:numPr>
                <w:ilvl w:val="0"/>
                <w:numId w:val="5"/>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Duties</w:t>
            </w:r>
            <w:proofErr w:type="gramStart"/>
            <w:r>
              <w:rPr>
                <w:rFonts w:cs="Arial"/>
                <w:b/>
                <w:bCs/>
              </w:rPr>
              <w:t>: </w:t>
            </w:r>
            <w:proofErr w:type="gramEnd"/>
            <w:r>
              <w:rPr>
                <w:rFonts w:cs="Arial"/>
              </w:rPr>
              <w:t>Worked as a field supervisor in South Africa at two wildlife reserves, in charge of educating students about African fauna and flora, taught students how to use dichotomous keys, prompted discussions about conservation regimes and techniques.</w:t>
            </w:r>
          </w:p>
          <w:p w:rsidR="009A7E2D" w:rsidRDefault="009A7E2D">
            <w:pPr>
              <w:widowControl w:val="0"/>
              <w:numPr>
                <w:ilvl w:val="0"/>
                <w:numId w:val="5"/>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Reason For Leaving</w:t>
            </w:r>
            <w:proofErr w:type="gramStart"/>
            <w:r>
              <w:rPr>
                <w:rFonts w:cs="Arial"/>
                <w:b/>
                <w:bCs/>
              </w:rPr>
              <w:t>: </w:t>
            </w:r>
            <w:proofErr w:type="gramEnd"/>
            <w:r>
              <w:rPr>
                <w:rFonts w:cs="Arial"/>
              </w:rPr>
              <w:t>The field trip ended and I had a job lined up with Harvard University.</w:t>
            </w:r>
          </w:p>
          <w:p w:rsidR="009A7E2D" w:rsidRDefault="009A7E2D">
            <w:pPr>
              <w:widowControl w:val="0"/>
              <w:numPr>
                <w:ilvl w:val="0"/>
                <w:numId w:val="6"/>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Company Name</w:t>
            </w:r>
            <w:proofErr w:type="gramStart"/>
            <w:r>
              <w:rPr>
                <w:rFonts w:cs="Arial"/>
                <w:b/>
                <w:bCs/>
              </w:rPr>
              <w:t>: </w:t>
            </w:r>
            <w:proofErr w:type="gramEnd"/>
            <w:r>
              <w:rPr>
                <w:rFonts w:cs="Arial"/>
                <w:sz w:val="26"/>
                <w:szCs w:val="26"/>
              </w:rPr>
              <w:t>Trinity College Dublin</w:t>
            </w:r>
          </w:p>
          <w:p w:rsidR="009A7E2D" w:rsidRDefault="009A7E2D">
            <w:pPr>
              <w:widowControl w:val="0"/>
              <w:numPr>
                <w:ilvl w:val="0"/>
                <w:numId w:val="6"/>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Begin Date</w:t>
            </w:r>
            <w:proofErr w:type="gramStart"/>
            <w:r>
              <w:rPr>
                <w:rFonts w:cs="Arial"/>
                <w:b/>
                <w:bCs/>
              </w:rPr>
              <w:t>: </w:t>
            </w:r>
            <w:proofErr w:type="gramEnd"/>
            <w:r>
              <w:rPr>
                <w:rFonts w:cs="Arial"/>
                <w:sz w:val="26"/>
                <w:szCs w:val="26"/>
              </w:rPr>
              <w:t>9/30/2015</w:t>
            </w:r>
          </w:p>
          <w:p w:rsidR="009A7E2D" w:rsidRDefault="009A7E2D">
            <w:pPr>
              <w:widowControl w:val="0"/>
              <w:numPr>
                <w:ilvl w:val="0"/>
                <w:numId w:val="6"/>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End Date</w:t>
            </w:r>
            <w:proofErr w:type="gramStart"/>
            <w:r>
              <w:rPr>
                <w:rFonts w:cs="Arial"/>
                <w:b/>
                <w:bCs/>
              </w:rPr>
              <w:t>: </w:t>
            </w:r>
            <w:proofErr w:type="gramEnd"/>
            <w:r>
              <w:rPr>
                <w:rFonts w:cs="Arial"/>
                <w:sz w:val="26"/>
                <w:szCs w:val="26"/>
              </w:rPr>
              <w:t>2/19/2016</w:t>
            </w:r>
          </w:p>
          <w:p w:rsidR="009A7E2D" w:rsidRDefault="009A7E2D">
            <w:pPr>
              <w:widowControl w:val="0"/>
              <w:numPr>
                <w:ilvl w:val="0"/>
                <w:numId w:val="6"/>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City</w:t>
            </w:r>
            <w:proofErr w:type="gramStart"/>
            <w:r>
              <w:rPr>
                <w:rFonts w:cs="Arial"/>
                <w:b/>
                <w:bCs/>
              </w:rPr>
              <w:t>: </w:t>
            </w:r>
            <w:proofErr w:type="gramEnd"/>
            <w:r>
              <w:rPr>
                <w:rFonts w:cs="Arial"/>
                <w:sz w:val="26"/>
                <w:szCs w:val="26"/>
              </w:rPr>
              <w:t>Dublin</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cs="Arial"/>
                <w:b/>
                <w:bCs/>
                <w:kern w:val="1"/>
              </w:rPr>
              <w:tab/>
            </w:r>
            <w:r>
              <w:rPr>
                <w:rFonts w:cs="Arial"/>
                <w:b/>
                <w:bCs/>
                <w:kern w:val="1"/>
              </w:rPr>
              <w:tab/>
            </w:r>
            <w:r>
              <w:rPr>
                <w:rFonts w:cs="Arial"/>
                <w:b/>
                <w:bCs/>
              </w:rPr>
              <w:t> State:</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(Please Select a State)</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ALABAMA</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ALASKA</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ARIZONA</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ARKANSAS</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CALIFORNIA</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COLORADO</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CONNECTICUT</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DELAWARE</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DISTRICT OF COLUMBIA</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FLORIDA</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GEORGIA</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HAWAII</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IDAHO</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ILLINOIS</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INDIANA</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IOWA</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KANSAS</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KENTUCKY</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LOUISIANA</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MAINE</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MARYLAND</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MASSACHUSETTS</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MICHIGAN</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MINNESOTA</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MISSISSIPPI</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MISSOURI</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MONTANA</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NEBRASKA</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NEVADA</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NEW HAMPSHIRE</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NEW JERSEY</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NEW MEXICO</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NEW YORK</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NORTH CAROLINA</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NORTH DAKOTA</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OHIO</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OKLAHOMA</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OREGON</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PENNSYLVANIA</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RHODE ISLAND</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SOUTH CAROLINA</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SOUTH DAKOTA</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TENNESSEE</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TEXAS</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UTAH</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VERMONT</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VIRGINIA</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WASHINGTON</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WEST VIRGINIA</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WISCONSIN</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WYOMING</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CA-ALBERTA</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CA-BRITISH COLUMBIA</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CA-MANITOBA</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CA-NEW BRUNSWICK</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CA-NEWFOUNDLAND</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CA-NOVA SCOTIA</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CA-NORTHWEST TERRITORIES</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CA-NUNAVUT</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CA-ONTARIO</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CA-PRINCE EDWARD ISLAND</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CA-QUEBEC</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CA-SASKATCHEWAN</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CA-YUKON TERRITORY</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US-AMERICAN SAMOA</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US-FEDERATED STATES OF MICRONESIA</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US-GUAM</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US-MARSHALL ISLANDS</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US-NORTHERN MARIANA ISLANDS</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US-PALAU</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US-PUERTO RICO</w:t>
            </w:r>
          </w:p>
          <w:p w:rsidR="009A7E2D" w:rsidRDefault="009A7E2D">
            <w:pPr>
              <w:widowControl w:val="0"/>
              <w:numPr>
                <w:ilvl w:val="0"/>
                <w:numId w:val="6"/>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US-VIRGIN ISLANDS</w:t>
            </w:r>
          </w:p>
          <w:p w:rsidR="009A7E2D" w:rsidRDefault="009A7E2D">
            <w:pPr>
              <w:widowControl w:val="0"/>
              <w:numPr>
                <w:ilvl w:val="0"/>
                <w:numId w:val="6"/>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Postal Code</w:t>
            </w:r>
            <w:proofErr w:type="gramStart"/>
            <w:r>
              <w:rPr>
                <w:rFonts w:cs="Arial"/>
                <w:b/>
                <w:bCs/>
              </w:rPr>
              <w:t>: </w:t>
            </w:r>
            <w:proofErr w:type="gramEnd"/>
            <w:r>
              <w:rPr>
                <w:rFonts w:cs="Arial"/>
                <w:sz w:val="26"/>
                <w:szCs w:val="26"/>
              </w:rPr>
              <w:t>Dublin 2</w:t>
            </w:r>
          </w:p>
          <w:p w:rsidR="009A7E2D" w:rsidRDefault="009A7E2D">
            <w:pPr>
              <w:widowControl w:val="0"/>
              <w:numPr>
                <w:ilvl w:val="0"/>
                <w:numId w:val="6"/>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Job Title</w:t>
            </w:r>
            <w:proofErr w:type="gramStart"/>
            <w:r>
              <w:rPr>
                <w:rFonts w:cs="Arial"/>
                <w:b/>
                <w:bCs/>
              </w:rPr>
              <w:t>: </w:t>
            </w:r>
            <w:proofErr w:type="gramEnd"/>
            <w:r>
              <w:rPr>
                <w:rFonts w:cs="Arial"/>
                <w:sz w:val="26"/>
                <w:szCs w:val="26"/>
              </w:rPr>
              <w:t>Research Assistant</w:t>
            </w:r>
          </w:p>
          <w:p w:rsidR="009A7E2D" w:rsidRDefault="009A7E2D">
            <w:pPr>
              <w:widowControl w:val="0"/>
              <w:numPr>
                <w:ilvl w:val="0"/>
                <w:numId w:val="6"/>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Supervisor Name</w:t>
            </w:r>
            <w:proofErr w:type="gramStart"/>
            <w:r>
              <w:rPr>
                <w:rFonts w:cs="Arial"/>
                <w:b/>
                <w:bCs/>
              </w:rPr>
              <w:t>: </w:t>
            </w:r>
            <w:proofErr w:type="gramEnd"/>
            <w:r>
              <w:rPr>
                <w:rFonts w:cs="Arial"/>
                <w:sz w:val="26"/>
                <w:szCs w:val="26"/>
              </w:rPr>
              <w:t xml:space="preserve">Steve </w:t>
            </w:r>
            <w:proofErr w:type="spellStart"/>
            <w:r>
              <w:rPr>
                <w:rFonts w:cs="Arial"/>
                <w:sz w:val="26"/>
                <w:szCs w:val="26"/>
              </w:rPr>
              <w:t>Waldren</w:t>
            </w:r>
            <w:proofErr w:type="spellEnd"/>
          </w:p>
          <w:p w:rsidR="009A7E2D" w:rsidRDefault="009A7E2D">
            <w:pPr>
              <w:widowControl w:val="0"/>
              <w:numPr>
                <w:ilvl w:val="0"/>
                <w:numId w:val="6"/>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Supervisor Email</w:t>
            </w:r>
            <w:proofErr w:type="gramStart"/>
            <w:r>
              <w:rPr>
                <w:rFonts w:cs="Arial"/>
                <w:b/>
                <w:bCs/>
              </w:rPr>
              <w:t>: </w:t>
            </w:r>
            <w:proofErr w:type="gramEnd"/>
            <w:r>
              <w:rPr>
                <w:rFonts w:cs="Arial"/>
                <w:sz w:val="26"/>
                <w:szCs w:val="26"/>
              </w:rPr>
              <w:t>swaldren@tcd.ie</w:t>
            </w:r>
          </w:p>
          <w:p w:rsidR="009A7E2D" w:rsidRDefault="009A7E2D">
            <w:pPr>
              <w:widowControl w:val="0"/>
              <w:numPr>
                <w:ilvl w:val="0"/>
                <w:numId w:val="6"/>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Supervisor Phone</w:t>
            </w:r>
            <w:proofErr w:type="gramStart"/>
            <w:r>
              <w:rPr>
                <w:rFonts w:cs="Arial"/>
                <w:b/>
                <w:bCs/>
              </w:rPr>
              <w:t>: </w:t>
            </w:r>
            <w:proofErr w:type="gramEnd"/>
            <w:r>
              <w:rPr>
                <w:rFonts w:cs="Arial"/>
                <w:sz w:val="26"/>
                <w:szCs w:val="26"/>
              </w:rPr>
              <w:t>+353 1 8962075</w:t>
            </w:r>
          </w:p>
          <w:p w:rsidR="009A7E2D" w:rsidRDefault="009A7E2D">
            <w:pPr>
              <w:widowControl w:val="0"/>
              <w:numPr>
                <w:ilvl w:val="0"/>
                <w:numId w:val="6"/>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Rate Of Pay Start</w:t>
            </w:r>
            <w:proofErr w:type="gramStart"/>
            <w:r>
              <w:rPr>
                <w:rFonts w:cs="Arial"/>
                <w:b/>
                <w:bCs/>
              </w:rPr>
              <w:t>: </w:t>
            </w:r>
            <w:proofErr w:type="gramEnd"/>
            <w:r>
              <w:rPr>
                <w:rFonts w:cs="Arial"/>
                <w:sz w:val="26"/>
                <w:szCs w:val="26"/>
              </w:rPr>
              <w:t>$0.00</w:t>
            </w:r>
          </w:p>
          <w:p w:rsidR="009A7E2D" w:rsidRDefault="009A7E2D">
            <w:pPr>
              <w:widowControl w:val="0"/>
              <w:numPr>
                <w:ilvl w:val="0"/>
                <w:numId w:val="6"/>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Rate Of Pay End</w:t>
            </w:r>
            <w:proofErr w:type="gramStart"/>
            <w:r>
              <w:rPr>
                <w:rFonts w:cs="Arial"/>
                <w:b/>
                <w:bCs/>
              </w:rPr>
              <w:t>: </w:t>
            </w:r>
            <w:proofErr w:type="gramEnd"/>
            <w:r>
              <w:rPr>
                <w:rFonts w:cs="Arial"/>
                <w:sz w:val="26"/>
                <w:szCs w:val="26"/>
              </w:rPr>
              <w:t>$0.00</w:t>
            </w:r>
          </w:p>
          <w:p w:rsidR="009A7E2D" w:rsidRDefault="009A7E2D">
            <w:pPr>
              <w:widowControl w:val="0"/>
              <w:numPr>
                <w:ilvl w:val="0"/>
                <w:numId w:val="6"/>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Duties</w:t>
            </w:r>
            <w:proofErr w:type="gramStart"/>
            <w:r>
              <w:rPr>
                <w:rFonts w:cs="Arial"/>
                <w:b/>
                <w:bCs/>
              </w:rPr>
              <w:t>: </w:t>
            </w:r>
            <w:proofErr w:type="gramEnd"/>
            <w:r>
              <w:rPr>
                <w:rFonts w:cs="Arial"/>
              </w:rPr>
              <w:t>Helped with research projects but doing literature reviews, data analysis, and write-ups</w:t>
            </w:r>
          </w:p>
          <w:p w:rsidR="009A7E2D" w:rsidRDefault="009A7E2D">
            <w:pPr>
              <w:widowControl w:val="0"/>
              <w:numPr>
                <w:ilvl w:val="0"/>
                <w:numId w:val="6"/>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Reason For Leaving</w:t>
            </w:r>
            <w:proofErr w:type="gramStart"/>
            <w:r>
              <w:rPr>
                <w:rFonts w:cs="Arial"/>
                <w:b/>
                <w:bCs/>
              </w:rPr>
              <w:t>: </w:t>
            </w:r>
            <w:proofErr w:type="gramEnd"/>
            <w:r>
              <w:rPr>
                <w:rFonts w:cs="Arial"/>
              </w:rPr>
              <w:t xml:space="preserve">Had to move back to America after Visa was up. </w:t>
            </w:r>
          </w:p>
        </w:tc>
        <w:tc>
          <w:tcPr>
            <w:tcW w:w="18680" w:type="dxa"/>
            <w:gridSpan w:val="2"/>
            <w:hMerge/>
            <w:tcMar>
              <w:top w:w="60" w:type="nil"/>
              <w:left w:w="60" w:type="nil"/>
              <w:bottom w:w="60" w:type="nil"/>
              <w:right w:w="60" w:type="nil"/>
            </w:tcMar>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18720" w:type="dxa"/>
            <w:hMerge w:val="restart"/>
            <w:tcBorders>
              <w:top w:val="single" w:sz="16" w:space="0" w:color="FFFFFF"/>
              <w:bottom w:val="single" w:sz="16" w:space="0" w:color="FFFFFF"/>
            </w:tcBorders>
            <w:tcMar>
              <w:top w:w="40" w:type="nil"/>
              <w:left w:w="40" w:type="nil"/>
              <w:bottom w:w="40" w:type="nil"/>
              <w:right w:w="40" w:type="nil"/>
            </w:tcMar>
          </w:tcPr>
          <w:p w:rsidR="009A7E2D" w:rsidRDefault="009A7E2D">
            <w:pPr>
              <w:widowControl w:val="0"/>
              <w:autoSpaceDE w:val="0"/>
              <w:autoSpaceDN w:val="0"/>
              <w:adjustRightInd w:val="0"/>
              <w:rPr>
                <w:rFonts w:cs="Arial"/>
                <w:b/>
                <w:bCs/>
                <w:sz w:val="24"/>
                <w:szCs w:val="24"/>
              </w:rPr>
            </w:pPr>
            <w:r>
              <w:rPr>
                <w:rFonts w:cs="Arial"/>
                <w:b/>
                <w:bCs/>
                <w:sz w:val="24"/>
                <w:szCs w:val="24"/>
              </w:rPr>
              <w:t>Licenses and Certificates</w:t>
            </w:r>
          </w:p>
        </w:tc>
        <w:tc>
          <w:tcPr>
            <w:tcW w:w="18720" w:type="dxa"/>
            <w:gridSpan w:val="2"/>
            <w:hMerge/>
            <w:tcBorders>
              <w:top w:val="single" w:sz="16" w:space="0" w:color="FFFFFF"/>
              <w:bottom w:val="single" w:sz="16" w:space="0" w:color="FFFFFF"/>
            </w:tcBorders>
            <w:tcMar>
              <w:top w:w="40" w:type="nil"/>
              <w:left w:w="40" w:type="nil"/>
              <w:bottom w:w="40" w:type="nil"/>
              <w:right w:w="40" w:type="nil"/>
            </w:tcMar>
          </w:tcPr>
          <w:p w:rsidR="009A7E2D" w:rsidRDefault="009A7E2D">
            <w:pPr>
              <w:widowControl w:val="0"/>
              <w:autoSpaceDE w:val="0"/>
              <w:autoSpaceDN w:val="0"/>
              <w:adjustRightInd w:val="0"/>
              <w:rPr>
                <w:rFonts w:cs="Arial"/>
                <w:b/>
                <w:bCs/>
                <w:sz w:val="24"/>
                <w:szCs w:val="24"/>
              </w:rPr>
            </w:pPr>
          </w:p>
        </w:tc>
      </w:tr>
      <w:tr w:rsidR="009A7E2D">
        <w:tblPrEx>
          <w:tblBorders>
            <w:top w:val="none" w:sz="0" w:space="0" w:color="auto"/>
          </w:tblBorders>
          <w:tblCellMar>
            <w:top w:w="0" w:type="dxa"/>
            <w:bottom w:w="0" w:type="dxa"/>
          </w:tblCellMar>
        </w:tblPrEx>
        <w:tc>
          <w:tcPr>
            <w:tcW w:w="18680" w:type="dxa"/>
            <w:hMerge w:val="restart"/>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ADD LICENSING</w:t>
            </w:r>
          </w:p>
          <w:p w:rsidR="009A7E2D" w:rsidRDefault="009A7E2D">
            <w:pPr>
              <w:widowControl w:val="0"/>
              <w:autoSpaceDE w:val="0"/>
              <w:autoSpaceDN w:val="0"/>
              <w:adjustRightInd w:val="0"/>
              <w:rPr>
                <w:rFonts w:cs="Arial"/>
              </w:rPr>
            </w:pPr>
          </w:p>
          <w:p w:rsidR="009A7E2D" w:rsidRDefault="009A7E2D">
            <w:pPr>
              <w:widowControl w:val="0"/>
              <w:autoSpaceDE w:val="0"/>
              <w:autoSpaceDN w:val="0"/>
              <w:adjustRightInd w:val="0"/>
              <w:rPr>
                <w:rFonts w:cs="Arial"/>
              </w:rPr>
            </w:pPr>
          </w:p>
          <w:p w:rsidR="009A7E2D" w:rsidRDefault="009A7E2D">
            <w:pPr>
              <w:widowControl w:val="0"/>
              <w:autoSpaceDE w:val="0"/>
              <w:autoSpaceDN w:val="0"/>
              <w:adjustRightInd w:val="0"/>
              <w:rPr>
                <w:rFonts w:cs="Arial"/>
              </w:rPr>
            </w:pPr>
          </w:p>
          <w:p w:rsidR="009A7E2D" w:rsidRDefault="009A7E2D">
            <w:pPr>
              <w:widowControl w:val="0"/>
              <w:numPr>
                <w:ilvl w:val="0"/>
                <w:numId w:val="7"/>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License Name:</w:t>
            </w:r>
          </w:p>
          <w:p w:rsidR="009A7E2D" w:rsidRDefault="009A7E2D">
            <w:pPr>
              <w:widowControl w:val="0"/>
              <w:numPr>
                <w:ilvl w:val="0"/>
                <w:numId w:val="7"/>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License Agency:</w:t>
            </w:r>
          </w:p>
          <w:p w:rsidR="009A7E2D" w:rsidRDefault="009A7E2D">
            <w:pPr>
              <w:widowControl w:val="0"/>
              <w:numPr>
                <w:ilvl w:val="0"/>
                <w:numId w:val="7"/>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License Number:</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cs="Arial"/>
                <w:b/>
                <w:bCs/>
                <w:kern w:val="1"/>
              </w:rPr>
              <w:tab/>
            </w:r>
            <w:r>
              <w:rPr>
                <w:rFonts w:cs="Arial"/>
                <w:b/>
                <w:bCs/>
                <w:kern w:val="1"/>
              </w:rPr>
              <w:tab/>
            </w:r>
            <w:r>
              <w:rPr>
                <w:rFonts w:cs="Arial"/>
                <w:b/>
                <w:bCs/>
              </w:rPr>
              <w:t> State Issued:</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(Please Select a State)</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ALABAMA</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ALASKA</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ARIZONA</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ARKANSAS</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CALIFORNIA</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COLORADO</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CONNECTICUT</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DELAWARE</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DISTRICT OF COLUMBIA</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FLORIDA</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GEORGIA</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HAWAII</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IDAHO</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ILLINOIS</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INDIANA</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IOWA</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KANSAS</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KENTUCKY</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LOUISIANA</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MAINE</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MARYLAND</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MASSACHUSETTS</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MICHIGAN</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MINNESOTA</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MISSISSIPPI</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MISSOURI</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MONTANA</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NEBRASKA</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NEVADA</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NEW HAMPSHIRE</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NEW JERSEY</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NEW MEXICO</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NEW YORK</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NORTH CAROLINA</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NORTH DAKOTA</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OHIO</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OKLAHOMA</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OREGON</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PENNSYLVANIA</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RHODE ISLAND</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SOUTH CAROLINA</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SOUTH DAKOTA</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TENNESSEE</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TEXAS</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UTAH</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VERMONT</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VIRGINIA</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WASHINGTON</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WEST VIRGINIA</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WISCONSIN</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WYOMING</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CA-ALBERTA</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CA-BRITISH COLUMBIA</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CA-MANITOBA</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CA-NEW BRUNSWICK</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CA-NEWFOUNDLAND</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CA-NOVA SCOTIA</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CA-NORTHWEST TERRITORIES</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CA-NUNAVUT</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CA-ONTARIO</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CA-PRINCE EDWARD ISLAND</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CA-QUEBEC</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CA-SASKATCHEWAN</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CA-YUKON TERRITORY</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US-AMERICAN SAMOA</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US-FEDERATED STATES OF MICRONESIA</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US-GUAM</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US-MARSHALL ISLANDS</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US-NORTHERN MARIANA ISLANDS</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US-PALAU</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US-PUERTO RICO</w:t>
            </w:r>
          </w:p>
          <w:p w:rsidR="009A7E2D" w:rsidRDefault="009A7E2D">
            <w:pPr>
              <w:widowControl w:val="0"/>
              <w:numPr>
                <w:ilvl w:val="0"/>
                <w:numId w:val="7"/>
              </w:numPr>
              <w:tabs>
                <w:tab w:val="left" w:pos="220"/>
                <w:tab w:val="left" w:pos="720"/>
              </w:tabs>
              <w:autoSpaceDE w:val="0"/>
              <w:autoSpaceDN w:val="0"/>
              <w:adjustRightInd w:val="0"/>
              <w:ind w:hanging="720"/>
              <w:rPr>
                <w:rFonts w:ascii="Helvetica Neue" w:hAnsi="Helvetica Neue" w:cs="Helvetica Neue"/>
              </w:rPr>
            </w:pPr>
            <w:r>
              <w:rPr>
                <w:rFonts w:ascii="Times Roman" w:hAnsi="Times Roman" w:cs="Times Roman"/>
                <w:kern w:val="1"/>
              </w:rPr>
              <w:tab/>
            </w:r>
            <w:r>
              <w:rPr>
                <w:rFonts w:ascii="Times Roman" w:hAnsi="Times Roman" w:cs="Times Roman"/>
                <w:kern w:val="1"/>
              </w:rPr>
              <w:tab/>
            </w:r>
            <w:r>
              <w:rPr>
                <w:rFonts w:ascii="Times Roman" w:hAnsi="Times Roman" w:cs="Times Roman"/>
              </w:rPr>
              <w:t>US-VIRGIN ISLANDS</w:t>
            </w:r>
          </w:p>
          <w:p w:rsidR="009A7E2D" w:rsidRDefault="009A7E2D">
            <w:pPr>
              <w:widowControl w:val="0"/>
              <w:numPr>
                <w:ilvl w:val="0"/>
                <w:numId w:val="7"/>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Begin Date:</w:t>
            </w:r>
          </w:p>
          <w:p w:rsidR="009A7E2D" w:rsidRDefault="009A7E2D">
            <w:pPr>
              <w:widowControl w:val="0"/>
              <w:numPr>
                <w:ilvl w:val="0"/>
                <w:numId w:val="7"/>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Expiration Date:</w:t>
            </w:r>
          </w:p>
          <w:p w:rsidR="009A7E2D" w:rsidRDefault="009A7E2D">
            <w:pPr>
              <w:widowControl w:val="0"/>
              <w:numPr>
                <w:ilvl w:val="0"/>
                <w:numId w:val="7"/>
              </w:numPr>
              <w:tabs>
                <w:tab w:val="left" w:pos="220"/>
                <w:tab w:val="left" w:pos="720"/>
              </w:tabs>
              <w:autoSpaceDE w:val="0"/>
              <w:autoSpaceDN w:val="0"/>
              <w:adjustRightInd w:val="0"/>
              <w:ind w:hanging="720"/>
              <w:rPr>
                <w:rFonts w:cs="Arial"/>
              </w:rPr>
            </w:pPr>
            <w:r>
              <w:rPr>
                <w:rFonts w:cs="Arial"/>
                <w:b/>
                <w:bCs/>
                <w:kern w:val="1"/>
              </w:rPr>
              <w:tab/>
            </w:r>
            <w:r>
              <w:rPr>
                <w:rFonts w:cs="Arial"/>
                <w:b/>
                <w:bCs/>
                <w:kern w:val="1"/>
              </w:rPr>
              <w:tab/>
            </w:r>
            <w:r>
              <w:rPr>
                <w:rFonts w:cs="Arial"/>
                <w:b/>
                <w:bCs/>
              </w:rPr>
              <w:t> Comments:</w:t>
            </w:r>
          </w:p>
        </w:tc>
        <w:tc>
          <w:tcPr>
            <w:tcW w:w="18680" w:type="dxa"/>
            <w:gridSpan w:val="2"/>
            <w:hMerge/>
            <w:tcMar>
              <w:top w:w="60" w:type="nil"/>
              <w:left w:w="60" w:type="nil"/>
              <w:bottom w:w="60" w:type="nil"/>
              <w:right w:w="60" w:type="nil"/>
            </w:tcMar>
          </w:tcPr>
          <w:p w:rsidR="009A7E2D" w:rsidRDefault="009A7E2D">
            <w:pPr>
              <w:widowControl w:val="0"/>
              <w:autoSpaceDE w:val="0"/>
              <w:autoSpaceDN w:val="0"/>
              <w:adjustRightInd w:val="0"/>
              <w:rPr>
                <w:rFonts w:cs="Arial"/>
              </w:rPr>
            </w:pPr>
          </w:p>
        </w:tc>
      </w:tr>
      <w:tr w:rsidR="009A7E2D">
        <w:tblPrEx>
          <w:tblBorders>
            <w:top w:val="none" w:sz="0" w:space="0" w:color="auto"/>
          </w:tblBorders>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Foreign Language</w:t>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rPr>
              <w:t>Spanish</w:t>
            </w:r>
          </w:p>
        </w:tc>
      </w:tr>
      <w:tr w:rsidR="009A7E2D">
        <w:tblPrEx>
          <w:tblBorders>
            <w:top w:val="none" w:sz="0" w:space="0" w:color="auto"/>
          </w:tblBorders>
          <w:tblCellMar>
            <w:top w:w="0" w:type="dxa"/>
            <w:bottom w:w="0" w:type="dxa"/>
          </w:tblCellMar>
        </w:tblPrEx>
        <w:tc>
          <w:tcPr>
            <w:tcW w:w="18800" w:type="dxa"/>
            <w:hMerge w:val="restart"/>
          </w:tcPr>
          <w:p w:rsidR="009A7E2D" w:rsidRDefault="009A7E2D">
            <w:pPr>
              <w:widowControl w:val="0"/>
              <w:autoSpaceDE w:val="0"/>
              <w:autoSpaceDN w:val="0"/>
              <w:adjustRightInd w:val="0"/>
              <w:rPr>
                <w:rFonts w:cs="Arial"/>
              </w:rPr>
            </w:pPr>
          </w:p>
        </w:tc>
        <w:tc>
          <w:tcPr>
            <w:tcW w:w="18800" w:type="dxa"/>
            <w:gridSpan w:val="2"/>
            <w:hMerge/>
          </w:tcPr>
          <w:p w:rsidR="009A7E2D" w:rsidRDefault="009A7E2D">
            <w:pPr>
              <w:widowControl w:val="0"/>
              <w:autoSpaceDE w:val="0"/>
              <w:autoSpaceDN w:val="0"/>
              <w:adjustRightInd w:val="0"/>
              <w:rPr>
                <w:rFonts w:cs="Arial"/>
              </w:rPr>
            </w:pPr>
          </w:p>
        </w:tc>
      </w:tr>
      <w:tr w:rsidR="009A7E2D">
        <w:tblPrEx>
          <w:tblCellMar>
            <w:top w:w="0" w:type="dxa"/>
            <w:bottom w:w="0" w:type="dxa"/>
          </w:tblCellMar>
        </w:tblPrEx>
        <w:tc>
          <w:tcPr>
            <w:tcW w:w="6460" w:type="dxa"/>
            <w:gridSpan w:val="2"/>
            <w:shd w:val="clear" w:color="auto" w:fill="E7E7E7"/>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b/>
                <w:bCs/>
                <w:color w:val="262626"/>
              </w:rPr>
              <w:t>Computer / Software Skills</w:t>
            </w:r>
          </w:p>
        </w:tc>
        <w:tc>
          <w:tcPr>
            <w:tcW w:w="12100" w:type="dxa"/>
            <w:tcMar>
              <w:top w:w="60" w:type="nil"/>
              <w:left w:w="60" w:type="nil"/>
              <w:bottom w:w="60" w:type="nil"/>
              <w:right w:w="60" w:type="nil"/>
            </w:tcMar>
          </w:tcPr>
          <w:p w:rsidR="009A7E2D" w:rsidRDefault="009A7E2D">
            <w:pPr>
              <w:widowControl w:val="0"/>
              <w:autoSpaceDE w:val="0"/>
              <w:autoSpaceDN w:val="0"/>
              <w:adjustRightInd w:val="0"/>
              <w:rPr>
                <w:rFonts w:cs="Arial"/>
              </w:rPr>
            </w:pPr>
            <w:r>
              <w:rPr>
                <w:rFonts w:cs="Arial"/>
              </w:rPr>
              <w:t>Microsoft Suite</w:t>
            </w:r>
          </w:p>
          <w:p w:rsidR="009A7E2D" w:rsidRDefault="009A7E2D">
            <w:pPr>
              <w:widowControl w:val="0"/>
              <w:autoSpaceDE w:val="0"/>
              <w:autoSpaceDN w:val="0"/>
              <w:adjustRightInd w:val="0"/>
              <w:rPr>
                <w:rFonts w:cs="Arial"/>
              </w:rPr>
            </w:pPr>
            <w:r>
              <w:rPr>
                <w:rFonts w:cs="Arial"/>
              </w:rPr>
              <w:t>R</w:t>
            </w:r>
          </w:p>
          <w:p w:rsidR="009A7E2D" w:rsidRDefault="009A7E2D">
            <w:pPr>
              <w:widowControl w:val="0"/>
              <w:autoSpaceDE w:val="0"/>
              <w:autoSpaceDN w:val="0"/>
              <w:adjustRightInd w:val="0"/>
              <w:rPr>
                <w:rFonts w:cs="Arial"/>
              </w:rPr>
            </w:pPr>
            <w:r>
              <w:rPr>
                <w:rFonts w:cs="Arial"/>
              </w:rPr>
              <w:t>Stan</w:t>
            </w:r>
          </w:p>
          <w:p w:rsidR="009A7E2D" w:rsidRDefault="009A7E2D">
            <w:pPr>
              <w:widowControl w:val="0"/>
              <w:autoSpaceDE w:val="0"/>
              <w:autoSpaceDN w:val="0"/>
              <w:adjustRightInd w:val="0"/>
              <w:rPr>
                <w:rFonts w:cs="Arial"/>
              </w:rPr>
            </w:pPr>
            <w:r>
              <w:rPr>
                <w:rFonts w:cs="Arial"/>
              </w:rPr>
              <w:t>ArcGIS</w:t>
            </w:r>
          </w:p>
          <w:p w:rsidR="009A7E2D" w:rsidRDefault="009A7E2D">
            <w:pPr>
              <w:widowControl w:val="0"/>
              <w:autoSpaceDE w:val="0"/>
              <w:autoSpaceDN w:val="0"/>
              <w:adjustRightInd w:val="0"/>
              <w:rPr>
                <w:rFonts w:cs="Arial"/>
              </w:rPr>
            </w:pPr>
            <w:r>
              <w:rPr>
                <w:rFonts w:cs="Arial"/>
              </w:rPr>
              <w:t>Q GIS</w:t>
            </w:r>
          </w:p>
          <w:p w:rsidR="009A7E2D" w:rsidRDefault="009A7E2D">
            <w:pPr>
              <w:widowControl w:val="0"/>
              <w:autoSpaceDE w:val="0"/>
              <w:autoSpaceDN w:val="0"/>
              <w:adjustRightInd w:val="0"/>
              <w:rPr>
                <w:rFonts w:cs="Arial"/>
              </w:rPr>
            </w:pPr>
            <w:proofErr w:type="spellStart"/>
            <w:r>
              <w:rPr>
                <w:rFonts w:cs="Arial"/>
              </w:rPr>
              <w:t>GitHub</w:t>
            </w:r>
            <w:proofErr w:type="spellEnd"/>
          </w:p>
        </w:tc>
      </w:tr>
    </w:tbl>
    <w:p w:rsidR="006A5031" w:rsidRDefault="006A5031">
      <w:bookmarkStart w:id="0" w:name="_GoBack"/>
      <w:bookmarkEnd w:id="0"/>
    </w:p>
    <w:sectPr w:rsidR="006A5031" w:rsidSect="00AC2030">
      <w:pgSz w:w="12242" w:h="15842"/>
      <w:pgMar w:top="1440" w:right="1797" w:bottom="1440" w:left="17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Helvetica Neue">
    <w:panose1 w:val="02000503000000020004"/>
    <w:charset w:val="00"/>
    <w:family w:val="auto"/>
    <w:pitch w:val="variable"/>
    <w:sig w:usb0="E50002FF" w:usb1="500079DB" w:usb2="00000010" w:usb3="00000000" w:csb0="00000001" w:csb1="00000000"/>
  </w:font>
  <w:font w:name="Times Roman">
    <w:panose1 w:val="00000500000000020000"/>
    <w:charset w:val="00"/>
    <w:family w:val="auto"/>
    <w:pitch w:val="variable"/>
    <w:sig w:usb0="E00002FF" w:usb1="5000205A" w:usb2="00000000" w:usb3="00000000" w:csb0="0000019F" w:csb1="00000000"/>
  </w:font>
  <w:font w:name="Tahoma">
    <w:panose1 w:val="020B0604030504040204"/>
    <w:charset w:val="00"/>
    <w:family w:val="auto"/>
    <w:pitch w:val="variable"/>
    <w:sig w:usb0="E1002AFF" w:usb1="C000605B" w:usb2="00000029" w:usb3="00000000" w:csb0="0001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0007"/>
    <w:multiLevelType w:val="hybridMultilevel"/>
    <w:tmpl w:val="00000007"/>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7E2D"/>
    <w:rsid w:val="00670A53"/>
    <w:rsid w:val="006A5031"/>
    <w:rsid w:val="009A7E2D"/>
    <w:rsid w:val="00AC20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BA8559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EastAsia" w:hAnsi="Arial"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A7E2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A7E2D"/>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EastAsia" w:hAnsi="Arial"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A7E2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A7E2D"/>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gif"/><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2569</Words>
  <Characters>14647</Characters>
  <Application>Microsoft Macintosh Word</Application>
  <DocSecurity>0</DocSecurity>
  <Lines>122</Lines>
  <Paragraphs>34</Paragraphs>
  <ScaleCrop>false</ScaleCrop>
  <Company/>
  <LinksUpToDate>false</LinksUpToDate>
  <CharactersWithSpaces>17182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Chamberlain</dc:creator>
  <cp:keywords/>
  <dc:description/>
  <cp:lastModifiedBy>Catherine Chamberlain</cp:lastModifiedBy>
  <cp:revision>1</cp:revision>
  <dcterms:created xsi:type="dcterms:W3CDTF">2017-12-06T16:25:00Z</dcterms:created>
  <dcterms:modified xsi:type="dcterms:W3CDTF">2017-12-06T16:26:00Z</dcterms:modified>
</cp:coreProperties>
</file>